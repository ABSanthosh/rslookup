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1EAE" w:rsidRDefault="00D51EAE">
      <w:pPr>
        <w:spacing w:before="10" w:line="160" w:lineRule="exact"/>
        <w:rPr>
          <w:sz w:val="17"/>
          <w:szCs w:val="17"/>
        </w:rPr>
      </w:pPr>
    </w:p>
    <w:p w:rsidR="00D51EAE" w:rsidRDefault="00D51EAE">
      <w:pPr>
        <w:spacing w:line="200" w:lineRule="exact"/>
      </w:pPr>
    </w:p>
    <w:p w:rsidR="00D51EAE" w:rsidRDefault="00590852">
      <w:pPr>
        <w:spacing w:before="21"/>
        <w:ind w:left="100" w:right="443"/>
        <w:rPr>
          <w:rFonts w:ascii="Cambria" w:eastAsia="Cambria" w:hAnsi="Cambria" w:cs="Cambria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 xml:space="preserve">For this assignment, you will solve problems based on what you have learned in Chapters:  </w:t>
      </w:r>
      <w:r>
        <w:rPr>
          <w:rFonts w:ascii="Cambria" w:eastAsia="Cambria" w:hAnsi="Cambria" w:cs="Cambria"/>
          <w:color w:val="FF0000"/>
          <w:sz w:val="28"/>
          <w:szCs w:val="28"/>
        </w:rPr>
        <w:t>GUI Basics</w:t>
      </w:r>
      <w:r>
        <w:rPr>
          <w:rFonts w:ascii="Cambria" w:eastAsia="Cambria" w:hAnsi="Cambria" w:cs="Cambria"/>
          <w:color w:val="000000"/>
          <w:sz w:val="28"/>
          <w:szCs w:val="28"/>
        </w:rPr>
        <w:t>.</w:t>
      </w:r>
    </w:p>
    <w:p w:rsidR="00D51EAE" w:rsidRDefault="00D51EAE">
      <w:pPr>
        <w:spacing w:before="8" w:line="120" w:lineRule="exact"/>
        <w:rPr>
          <w:sz w:val="12"/>
          <w:szCs w:val="12"/>
        </w:rPr>
      </w:pPr>
    </w:p>
    <w:p w:rsidR="00D51EAE" w:rsidRDefault="00D51EAE">
      <w:pPr>
        <w:spacing w:line="200" w:lineRule="exact"/>
      </w:pPr>
    </w:p>
    <w:p w:rsidR="00D51EAE" w:rsidRDefault="00590852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Instructions</w:t>
      </w:r>
    </w:p>
    <w:p w:rsidR="00D51EAE" w:rsidRDefault="00D51EAE">
      <w:pPr>
        <w:spacing w:before="15" w:line="280" w:lineRule="exact"/>
        <w:rPr>
          <w:sz w:val="28"/>
          <w:szCs w:val="28"/>
        </w:rPr>
      </w:pPr>
    </w:p>
    <w:p w:rsidR="00D51EAE" w:rsidRDefault="00590852">
      <w:pPr>
        <w:ind w:left="460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 xml:space="preserve">  </w:t>
      </w:r>
      <w:r>
        <w:rPr>
          <w:rFonts w:ascii="Cambria" w:eastAsia="Cambria" w:hAnsi="Cambria" w:cs="Cambria"/>
          <w:sz w:val="24"/>
          <w:szCs w:val="24"/>
        </w:rPr>
        <w:t>Review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the chapters from the book and class notes.</w:t>
      </w:r>
    </w:p>
    <w:p w:rsidR="00D51EAE" w:rsidRDefault="00590852">
      <w:pPr>
        <w:spacing w:before="14"/>
        <w:ind w:left="460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 xml:space="preserve">  </w:t>
      </w:r>
      <w:r>
        <w:rPr>
          <w:rFonts w:ascii="Cambria" w:eastAsia="Cambria" w:hAnsi="Cambria" w:cs="Cambria"/>
          <w:sz w:val="24"/>
          <w:szCs w:val="24"/>
        </w:rPr>
        <w:t>There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are </w:t>
      </w:r>
      <w:r>
        <w:rPr>
          <w:rFonts w:ascii="Cambria" w:eastAsia="Cambria" w:hAnsi="Cambria" w:cs="Cambria"/>
          <w:color w:val="FF0000"/>
          <w:sz w:val="24"/>
          <w:szCs w:val="24"/>
        </w:rPr>
        <w:t xml:space="preserve">3 </w:t>
      </w:r>
      <w:r>
        <w:rPr>
          <w:rFonts w:ascii="Cambria" w:eastAsia="Cambria" w:hAnsi="Cambria" w:cs="Cambria"/>
          <w:color w:val="000000"/>
          <w:sz w:val="24"/>
          <w:szCs w:val="24"/>
        </w:rPr>
        <w:t>questions in this assignment.</w:t>
      </w:r>
    </w:p>
    <w:p w:rsidR="00D51EAE" w:rsidRDefault="00590852">
      <w:pPr>
        <w:spacing w:before="11"/>
        <w:ind w:left="460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 xml:space="preserve">  </w:t>
      </w:r>
      <w:r>
        <w:rPr>
          <w:rFonts w:ascii="Cambria" w:eastAsia="Cambria" w:hAnsi="Cambria" w:cs="Cambria"/>
          <w:sz w:val="24"/>
          <w:szCs w:val="24"/>
        </w:rPr>
        <w:t>Assignment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submitted after due date will not be evaluated.</w:t>
      </w:r>
    </w:p>
    <w:p w:rsidR="00D51EAE" w:rsidRDefault="00D51EAE">
      <w:pPr>
        <w:spacing w:before="1" w:line="280" w:lineRule="exact"/>
        <w:rPr>
          <w:sz w:val="28"/>
          <w:szCs w:val="28"/>
        </w:rPr>
      </w:pPr>
    </w:p>
    <w:p w:rsidR="00D51EAE" w:rsidRDefault="00590852">
      <w:pPr>
        <w:ind w:left="100"/>
        <w:rPr>
          <w:rFonts w:ascii="Cambria" w:eastAsia="Cambria" w:hAnsi="Cambria" w:cs="Cambria"/>
          <w:sz w:val="32"/>
          <w:szCs w:val="32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Due Date and Time: </w:t>
      </w:r>
      <w:r w:rsidR="00D014F2">
        <w:rPr>
          <w:rFonts w:ascii="Cambria" w:eastAsia="Cambria" w:hAnsi="Cambria" w:cs="Cambria"/>
          <w:b/>
          <w:w w:val="99"/>
          <w:sz w:val="32"/>
          <w:szCs w:val="32"/>
        </w:rPr>
        <w:t>October</w:t>
      </w:r>
      <w:r>
        <w:rPr>
          <w:rFonts w:ascii="Cambria" w:eastAsia="Cambria" w:hAnsi="Cambria" w:cs="Cambria"/>
          <w:b/>
          <w:sz w:val="32"/>
          <w:szCs w:val="32"/>
        </w:rPr>
        <w:t xml:space="preserve"> </w:t>
      </w:r>
      <w:r w:rsidR="00D014F2">
        <w:rPr>
          <w:rFonts w:ascii="Cambria" w:eastAsia="Cambria" w:hAnsi="Cambria" w:cs="Cambria"/>
          <w:b/>
          <w:w w:val="99"/>
          <w:sz w:val="32"/>
          <w:szCs w:val="32"/>
        </w:rPr>
        <w:t>23</w:t>
      </w:r>
      <w:r>
        <w:rPr>
          <w:rFonts w:ascii="Cambria" w:eastAsia="Cambria" w:hAnsi="Cambria" w:cs="Cambria"/>
          <w:b/>
          <w:w w:val="99"/>
          <w:sz w:val="32"/>
          <w:szCs w:val="32"/>
        </w:rPr>
        <w:t>,</w:t>
      </w:r>
      <w:r>
        <w:rPr>
          <w:rFonts w:ascii="Cambria" w:eastAsia="Cambria" w:hAnsi="Cambria" w:cs="Cambria"/>
          <w:b/>
          <w:sz w:val="32"/>
          <w:szCs w:val="32"/>
        </w:rPr>
        <w:t xml:space="preserve"> </w:t>
      </w:r>
      <w:r>
        <w:rPr>
          <w:rFonts w:ascii="Cambria" w:eastAsia="Cambria" w:hAnsi="Cambria" w:cs="Cambria"/>
          <w:b/>
          <w:w w:val="99"/>
          <w:sz w:val="32"/>
          <w:szCs w:val="32"/>
        </w:rPr>
        <w:t>in</w:t>
      </w:r>
      <w:r>
        <w:rPr>
          <w:rFonts w:ascii="Cambria" w:eastAsia="Cambria" w:hAnsi="Cambria" w:cs="Cambria"/>
          <w:b/>
          <w:sz w:val="32"/>
          <w:szCs w:val="32"/>
        </w:rPr>
        <w:t xml:space="preserve"> </w:t>
      </w:r>
      <w:r>
        <w:rPr>
          <w:rFonts w:ascii="Cambria" w:eastAsia="Cambria" w:hAnsi="Cambria" w:cs="Cambria"/>
          <w:b/>
          <w:w w:val="99"/>
          <w:sz w:val="32"/>
          <w:szCs w:val="32"/>
        </w:rPr>
        <w:t>class.</w:t>
      </w:r>
    </w:p>
    <w:p w:rsidR="00D51EAE" w:rsidRDefault="00D51EAE">
      <w:pPr>
        <w:spacing w:before="5" w:line="160" w:lineRule="exact"/>
        <w:rPr>
          <w:sz w:val="16"/>
          <w:szCs w:val="16"/>
        </w:rPr>
      </w:pPr>
    </w:p>
    <w:p w:rsidR="00D51EAE" w:rsidRDefault="00D51EAE">
      <w:pPr>
        <w:spacing w:line="200" w:lineRule="exact"/>
      </w:pPr>
    </w:p>
    <w:p w:rsidR="00D51EAE" w:rsidRDefault="00D51EAE">
      <w:pPr>
        <w:spacing w:line="200" w:lineRule="exact"/>
      </w:pPr>
    </w:p>
    <w:p w:rsidR="00D51EAE" w:rsidRDefault="00590852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Submitting this Assignment</w:t>
      </w:r>
    </w:p>
    <w:p w:rsidR="00D51EAE" w:rsidRDefault="00D51EAE">
      <w:pPr>
        <w:spacing w:before="7" w:line="280" w:lineRule="exact"/>
        <w:rPr>
          <w:sz w:val="28"/>
          <w:szCs w:val="28"/>
        </w:rPr>
      </w:pPr>
    </w:p>
    <w:p w:rsidR="00D51EAE" w:rsidRDefault="00590852">
      <w:pPr>
        <w:spacing w:line="280" w:lineRule="exact"/>
        <w:ind w:left="100" w:right="58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Cambria" w:eastAsia="Cambria" w:hAnsi="Cambria" w:cs="Cambria"/>
          <w:sz w:val="24"/>
          <w:szCs w:val="24"/>
        </w:rPr>
        <w:t>You  do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 not  have  to  submit  this  assignment.  </w:t>
      </w:r>
      <w:proofErr w:type="gramStart"/>
      <w:r>
        <w:rPr>
          <w:rFonts w:ascii="Cambria" w:eastAsia="Cambria" w:hAnsi="Cambria" w:cs="Cambria"/>
          <w:sz w:val="24"/>
          <w:szCs w:val="24"/>
        </w:rPr>
        <w:t>When  you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 have  completed  solving  all</w:t>
      </w:r>
      <w:r>
        <w:rPr>
          <w:rFonts w:ascii="Cambria" w:eastAsia="Cambria" w:hAnsi="Cambria" w:cs="Cambria"/>
          <w:sz w:val="24"/>
          <w:szCs w:val="24"/>
        </w:rPr>
        <w:t xml:space="preserve"> questions, show them to the Instructor.</w:t>
      </w:r>
    </w:p>
    <w:p w:rsidR="00D51EAE" w:rsidRDefault="00D51EAE">
      <w:pPr>
        <w:spacing w:before="1" w:line="160" w:lineRule="exact"/>
        <w:rPr>
          <w:sz w:val="16"/>
          <w:szCs w:val="16"/>
        </w:rPr>
      </w:pPr>
    </w:p>
    <w:p w:rsidR="00D51EAE" w:rsidRDefault="00D51EAE">
      <w:pPr>
        <w:spacing w:line="200" w:lineRule="exact"/>
      </w:pPr>
    </w:p>
    <w:p w:rsidR="00D51EAE" w:rsidRDefault="00D51EAE">
      <w:pPr>
        <w:spacing w:line="200" w:lineRule="exact"/>
      </w:pPr>
    </w:p>
    <w:p w:rsidR="00D51EAE" w:rsidRDefault="00590852">
      <w:pPr>
        <w:ind w:left="10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Grading Criteria</w:t>
      </w:r>
    </w:p>
    <w:p w:rsidR="00D51EAE" w:rsidRDefault="00D51EAE">
      <w:pPr>
        <w:spacing w:line="280" w:lineRule="exact"/>
        <w:rPr>
          <w:sz w:val="28"/>
          <w:szCs w:val="28"/>
        </w:rPr>
      </w:pPr>
    </w:p>
    <w:p w:rsidR="00D51EAE" w:rsidRDefault="00590852">
      <w:pPr>
        <w:spacing w:line="479" w:lineRule="auto"/>
        <w:ind w:left="100" w:right="4708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There are no marks to this assignment</w:t>
      </w:r>
      <w:r>
        <w:rPr>
          <w:rFonts w:ascii="Cambria" w:eastAsia="Cambria" w:hAnsi="Cambria" w:cs="Cambria"/>
          <w:b/>
          <w:sz w:val="24"/>
          <w:szCs w:val="24"/>
        </w:rPr>
        <w:t>. Questions:</w:t>
      </w:r>
    </w:p>
    <w:p w:rsidR="00D51EAE" w:rsidRDefault="00590852">
      <w:pPr>
        <w:spacing w:before="7" w:line="280" w:lineRule="exact"/>
        <w:ind w:left="820" w:right="876" w:hanging="36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1.   Using </w:t>
      </w:r>
      <w:proofErr w:type="spellStart"/>
      <w:r>
        <w:rPr>
          <w:rFonts w:ascii="Cambria" w:eastAsia="Cambria" w:hAnsi="Cambria" w:cs="Cambria"/>
          <w:sz w:val="24"/>
          <w:szCs w:val="24"/>
        </w:rPr>
        <w:t>FlowLayout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Manager, write a program that meets the following requirements </w:t>
      </w:r>
      <w:proofErr w:type="gramStart"/>
      <w:r>
        <w:rPr>
          <w:rFonts w:ascii="Cambria" w:eastAsia="Cambria" w:hAnsi="Cambria" w:cs="Cambria"/>
          <w:sz w:val="24"/>
          <w:szCs w:val="24"/>
        </w:rPr>
        <w:t>( see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figure below):</w:t>
      </w:r>
    </w:p>
    <w:p w:rsidR="00D51EAE" w:rsidRDefault="00590852">
      <w:pPr>
        <w:spacing w:before="8"/>
        <w:ind w:left="1180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 xml:space="preserve">  </w:t>
      </w:r>
      <w:r>
        <w:rPr>
          <w:rFonts w:ascii="Cambria" w:eastAsia="Cambria" w:hAnsi="Cambria" w:cs="Cambria"/>
          <w:sz w:val="24"/>
          <w:szCs w:val="24"/>
        </w:rPr>
        <w:t>Create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a frame and set its layout to </w:t>
      </w:r>
      <w:proofErr w:type="spellStart"/>
      <w:r>
        <w:rPr>
          <w:rFonts w:ascii="Cambria" w:eastAsia="Cambria" w:hAnsi="Cambria" w:cs="Cambria"/>
          <w:sz w:val="24"/>
          <w:szCs w:val="24"/>
        </w:rPr>
        <w:t>FlowLayout</w:t>
      </w:r>
      <w:proofErr w:type="spellEnd"/>
    </w:p>
    <w:p w:rsidR="00D51EAE" w:rsidRDefault="00590852">
      <w:pPr>
        <w:spacing w:before="14"/>
        <w:ind w:left="1180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 xml:space="preserve">  </w:t>
      </w:r>
      <w:r>
        <w:rPr>
          <w:rFonts w:ascii="Cambria" w:eastAsia="Cambria" w:hAnsi="Cambria" w:cs="Cambria"/>
          <w:sz w:val="24"/>
          <w:szCs w:val="24"/>
        </w:rPr>
        <w:t>Create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2 panels and add them to the frame.</w:t>
      </w:r>
    </w:p>
    <w:p w:rsidR="00D51EAE" w:rsidRDefault="00590852">
      <w:pPr>
        <w:spacing w:before="14"/>
        <w:ind w:left="1180"/>
        <w:rPr>
          <w:rFonts w:ascii="Cambria" w:eastAsia="Cambria" w:hAnsi="Cambria" w:cs="Cambria"/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 xml:space="preserve">  </w:t>
      </w:r>
      <w:r>
        <w:rPr>
          <w:rFonts w:ascii="Cambria" w:eastAsia="Cambria" w:hAnsi="Cambria" w:cs="Cambria"/>
          <w:sz w:val="24"/>
          <w:szCs w:val="24"/>
        </w:rPr>
        <w:t>Each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panel contains three buttons. The panel uses </w:t>
      </w:r>
      <w:proofErr w:type="spellStart"/>
      <w:r>
        <w:rPr>
          <w:rFonts w:ascii="Cambria" w:eastAsia="Cambria" w:hAnsi="Cambria" w:cs="Cambria"/>
          <w:sz w:val="24"/>
          <w:szCs w:val="24"/>
        </w:rPr>
        <w:t>FlowLayout</w:t>
      </w:r>
      <w:proofErr w:type="spellEnd"/>
      <w:r>
        <w:rPr>
          <w:rFonts w:ascii="Cambria" w:eastAsia="Cambria" w:hAnsi="Cambria" w:cs="Cambria"/>
          <w:sz w:val="24"/>
          <w:szCs w:val="24"/>
        </w:rPr>
        <w:t>.</w:t>
      </w:r>
    </w:p>
    <w:p w:rsidR="00D51EAE" w:rsidRDefault="00D51EAE">
      <w:pPr>
        <w:spacing w:before="1" w:line="280" w:lineRule="exact"/>
        <w:rPr>
          <w:sz w:val="28"/>
          <w:szCs w:val="28"/>
        </w:rPr>
      </w:pPr>
    </w:p>
    <w:p w:rsidR="00D51EAE" w:rsidRDefault="00590852">
      <w:pPr>
        <w:ind w:left="10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34.5pt">
            <v:imagedata r:id="rId7" o:title=""/>
          </v:shape>
        </w:pict>
      </w:r>
    </w:p>
    <w:p w:rsidR="00D51EAE" w:rsidRDefault="00D51EAE">
      <w:pPr>
        <w:spacing w:before="6" w:line="160" w:lineRule="exact"/>
        <w:rPr>
          <w:sz w:val="16"/>
          <w:szCs w:val="16"/>
        </w:rPr>
      </w:pPr>
    </w:p>
    <w:p w:rsidR="00D51EAE" w:rsidRDefault="00D51EAE">
      <w:pPr>
        <w:spacing w:line="200" w:lineRule="exact"/>
      </w:pPr>
    </w:p>
    <w:p w:rsidR="00D51EAE" w:rsidRDefault="00D51EAE">
      <w:pPr>
        <w:spacing w:line="200" w:lineRule="exact"/>
      </w:pPr>
    </w:p>
    <w:p w:rsidR="006A2D35" w:rsidRPr="006A2D35" w:rsidRDefault="00590852" w:rsidP="006A2D35">
      <w:pPr>
        <w:autoSpaceDE w:val="0"/>
        <w:autoSpaceDN w:val="0"/>
        <w:adjustRightInd w:val="0"/>
        <w:rPr>
          <w:rFonts w:ascii="TimesLTStd-Roman" w:hAnsi="TimesLTStd-Roman" w:cs="TimesLTStd-Roman"/>
          <w:lang w:val="en-IN"/>
        </w:rPr>
      </w:pPr>
      <w:r>
        <w:rPr>
          <w:rFonts w:ascii="Cambria" w:eastAsia="Cambria" w:hAnsi="Cambria" w:cs="Cambria"/>
          <w:sz w:val="24"/>
          <w:szCs w:val="24"/>
        </w:rPr>
        <w:t>2.</w:t>
      </w:r>
      <w:r w:rsidR="006A2D35">
        <w:rPr>
          <w:rFonts w:ascii="Cambria" w:eastAsia="Cambria" w:hAnsi="Cambria" w:cs="Cambria"/>
          <w:sz w:val="24"/>
          <w:szCs w:val="24"/>
        </w:rPr>
        <w:t xml:space="preserve"> </w:t>
      </w:r>
      <w:r w:rsidR="006A2D35" w:rsidRPr="006A2D35">
        <w:rPr>
          <w:rFonts w:ascii="Cambria" w:eastAsia="Cambria" w:hAnsi="Cambria" w:cs="Cambria"/>
          <w:sz w:val="24"/>
          <w:szCs w:val="24"/>
        </w:rPr>
        <w:t>Write a program that display</w:t>
      </w:r>
      <w:r w:rsidR="006A2D35" w:rsidRPr="006A2D35">
        <w:rPr>
          <w:rFonts w:ascii="Cambria" w:eastAsia="Cambria" w:hAnsi="Cambria" w:cs="Cambria"/>
          <w:sz w:val="24"/>
          <w:szCs w:val="24"/>
        </w:rPr>
        <w:t>s a tic-tac-toe board, as shown in Figure</w:t>
      </w:r>
      <w:r w:rsidR="006A2D35" w:rsidRPr="006A2D35">
        <w:rPr>
          <w:rFonts w:ascii="Cambria" w:eastAsia="Cambria" w:hAnsi="Cambria" w:cs="Cambria"/>
          <w:sz w:val="24"/>
          <w:szCs w:val="24"/>
        </w:rPr>
        <w:t xml:space="preserve">. A cell may be X, O, or empty. </w:t>
      </w:r>
      <w:r w:rsidR="006A2D35" w:rsidRPr="006A2D35">
        <w:rPr>
          <w:rFonts w:ascii="Cambria" w:eastAsia="Cambria" w:hAnsi="Cambria" w:cs="Cambria"/>
          <w:sz w:val="24"/>
          <w:szCs w:val="24"/>
        </w:rPr>
        <w:t xml:space="preserve">What to display at each cell is </w:t>
      </w:r>
      <w:r w:rsidR="006A2D35" w:rsidRPr="006A2D35">
        <w:rPr>
          <w:rFonts w:ascii="Cambria" w:eastAsia="Cambria" w:hAnsi="Cambria" w:cs="Cambria"/>
          <w:sz w:val="24"/>
          <w:szCs w:val="24"/>
        </w:rPr>
        <w:t>randomly decided. The X and O are images in the files x.gif and o.gif.</w:t>
      </w:r>
      <w:r>
        <w:rPr>
          <w:rFonts w:ascii="Cambria" w:eastAsia="Cambria" w:hAnsi="Cambria" w:cs="Cambria"/>
          <w:sz w:val="24"/>
          <w:szCs w:val="24"/>
        </w:rPr>
        <w:t xml:space="preserve">   </w:t>
      </w:r>
    </w:p>
    <w:p w:rsidR="006A2D35" w:rsidRDefault="006A2D35" w:rsidP="006A2D35">
      <w:pPr>
        <w:ind w:left="820" w:right="436" w:hanging="360"/>
        <w:rPr>
          <w:rFonts w:ascii="Cambria" w:eastAsia="Cambria" w:hAnsi="Cambria" w:cs="Cambria"/>
          <w:sz w:val="24"/>
          <w:szCs w:val="24"/>
        </w:rPr>
      </w:pPr>
    </w:p>
    <w:p w:rsidR="006A2D35" w:rsidRDefault="006A2D35" w:rsidP="006A2D35">
      <w:pPr>
        <w:ind w:left="820" w:right="436" w:hanging="360"/>
        <w:jc w:val="both"/>
        <w:rPr>
          <w:rFonts w:ascii="Cambria" w:eastAsia="Cambria" w:hAnsi="Cambria" w:cs="Cambria"/>
          <w:sz w:val="24"/>
          <w:szCs w:val="24"/>
        </w:rPr>
      </w:pPr>
      <w:r>
        <w:rPr>
          <w:noProof/>
          <w:lang w:val="en-IN" w:eastAsia="en-IN"/>
        </w:rPr>
        <w:drawing>
          <wp:inline distT="0" distB="0" distL="0" distR="0" wp14:anchorId="46935CB9" wp14:editId="42494409">
            <wp:extent cx="1847850" cy="1552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EAE" w:rsidRDefault="00D51EAE">
      <w:pPr>
        <w:spacing w:before="7" w:line="160" w:lineRule="exact"/>
        <w:rPr>
          <w:sz w:val="17"/>
          <w:szCs w:val="17"/>
        </w:rPr>
      </w:pPr>
    </w:p>
    <w:p w:rsidR="00D51EAE" w:rsidRDefault="00D51EAE">
      <w:pPr>
        <w:spacing w:line="200" w:lineRule="exact"/>
      </w:pPr>
    </w:p>
    <w:p w:rsidR="00D51EAE" w:rsidRDefault="00590852">
      <w:pPr>
        <w:spacing w:before="30" w:line="280" w:lineRule="exact"/>
        <w:ind w:left="820" w:right="310" w:hanging="360"/>
        <w:rPr>
          <w:rFonts w:ascii="Cambria" w:eastAsia="Cambria" w:hAnsi="Cambria" w:cs="Cambria"/>
          <w:sz w:val="24"/>
          <w:szCs w:val="24"/>
        </w:rPr>
      </w:pPr>
      <w:r>
        <w:lastRenderedPageBreak/>
        <w:pict>
          <v:group id="_x0000_s1026" style="position:absolute;left:0;text-align:left;margin-left:222.95pt;margin-top:43.25pt;width:166.1pt;height:166.55pt;z-index:-251658240;mso-position-horizontal-relative:page" coordorigin="4459,865" coordsize="3322,3331">
            <v:shape id="_x0000_s1031" type="#_x0000_t75" style="position:absolute;left:4469;top:880;width:3300;height:3300">
              <v:imagedata r:id="rId9" o:title=""/>
            </v:shape>
            <v:shape id="_x0000_s1030" style="position:absolute;left:4470;top:876;width:3300;height:0" coordorigin="4470,876" coordsize="3300,0" path="m4470,876r3300,e" filled="f" strokeweight=".58pt">
              <v:path arrowok="t"/>
            </v:shape>
            <v:shape id="_x0000_s1029" style="position:absolute;left:4465;top:871;width:0;height:3320" coordorigin="4465,871" coordsize="0,3320" path="m4465,871r,3320e" filled="f" strokeweight=".58pt">
              <v:path arrowok="t"/>
            </v:shape>
            <v:shape id="_x0000_s1028" style="position:absolute;left:7775;top:871;width:0;height:3320" coordorigin="7775,871" coordsize="0,3320" path="m7775,871r,3320e" filled="f" strokeweight=".58pt">
              <v:path arrowok="t"/>
            </v:shape>
            <v:shape id="_x0000_s1027" style="position:absolute;left:4470;top:4186;width:3300;height:0" coordorigin="4470,4186" coordsize="3300,0" path="m4470,4186r3300,e" filled="f" strokeweight=".58pt">
              <v:path arrowok="t"/>
            </v:shape>
            <w10:wrap anchorx="page"/>
          </v:group>
        </w:pict>
      </w:r>
      <w:r>
        <w:rPr>
          <w:rFonts w:ascii="Cambria" w:eastAsia="Cambria" w:hAnsi="Cambria" w:cs="Cambria"/>
          <w:sz w:val="24"/>
          <w:szCs w:val="24"/>
        </w:rPr>
        <w:t xml:space="preserve">3.   Write a program that displays </w:t>
      </w:r>
      <w:proofErr w:type="gramStart"/>
      <w:r>
        <w:rPr>
          <w:rFonts w:ascii="Cambria" w:eastAsia="Cambria" w:hAnsi="Cambria" w:cs="Cambria"/>
          <w:sz w:val="24"/>
          <w:szCs w:val="24"/>
        </w:rPr>
        <w:t>a</w:t>
      </w:r>
      <w:proofErr w:type="gramEnd"/>
      <w:r>
        <w:rPr>
          <w:rFonts w:ascii="Cambria" w:eastAsia="Cambria" w:hAnsi="Cambria" w:cs="Cambria"/>
          <w:sz w:val="24"/>
          <w:szCs w:val="24"/>
        </w:rPr>
        <w:t xml:space="preserve"> 8*8 checkerbo</w:t>
      </w:r>
      <w:r>
        <w:rPr>
          <w:rFonts w:ascii="Cambria" w:eastAsia="Cambria" w:hAnsi="Cambria" w:cs="Cambria"/>
          <w:sz w:val="24"/>
          <w:szCs w:val="24"/>
        </w:rPr>
        <w:t xml:space="preserve">ard in which each white and </w:t>
      </w:r>
      <w:bookmarkStart w:id="0" w:name="_GoBack"/>
      <w:bookmarkEnd w:id="0"/>
      <w:r>
        <w:rPr>
          <w:rFonts w:ascii="Cambria" w:eastAsia="Cambria" w:hAnsi="Cambria" w:cs="Cambria"/>
          <w:sz w:val="24"/>
          <w:szCs w:val="24"/>
        </w:rPr>
        <w:t xml:space="preserve">black cell is a </w:t>
      </w:r>
      <w:proofErr w:type="spellStart"/>
      <w:r>
        <w:rPr>
          <w:rFonts w:ascii="Cambria" w:eastAsia="Cambria" w:hAnsi="Cambria" w:cs="Cambria"/>
          <w:sz w:val="24"/>
          <w:szCs w:val="24"/>
        </w:rPr>
        <w:t>JButton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with a white or black background.</w:t>
      </w:r>
    </w:p>
    <w:sectPr w:rsidR="00D51EAE">
      <w:headerReference w:type="default" r:id="rId10"/>
      <w:pgSz w:w="12240" w:h="15840"/>
      <w:pgMar w:top="1020" w:right="1720" w:bottom="280" w:left="1700" w:header="75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0852" w:rsidRDefault="00590852">
      <w:r>
        <w:separator/>
      </w:r>
    </w:p>
  </w:endnote>
  <w:endnote w:type="continuationSeparator" w:id="0">
    <w:p w:rsidR="00590852" w:rsidRDefault="00590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LTStd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0852" w:rsidRDefault="00590852">
      <w:r>
        <w:separator/>
      </w:r>
    </w:p>
  </w:footnote>
  <w:footnote w:type="continuationSeparator" w:id="0">
    <w:p w:rsidR="00590852" w:rsidRDefault="005908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1EAE" w:rsidRDefault="00590852">
    <w:pPr>
      <w:spacing w:line="200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89pt;margin-top:36.8pt;width:338.35pt;height:16.05pt;z-index:-251658752;mso-position-horizontal-relative:page;mso-position-vertical-relative:page" filled="f" stroked="f">
          <v:textbox style="mso-next-textbox:#_x0000_s2049" inset="0,0,0,0">
            <w:txbxContent>
              <w:p w:rsidR="00D51EAE" w:rsidRDefault="00590852">
                <w:pPr>
                  <w:spacing w:line="300" w:lineRule="exact"/>
                  <w:ind w:left="20" w:right="-42"/>
                  <w:rPr>
                    <w:rFonts w:ascii="Cambria" w:eastAsia="Cambria" w:hAnsi="Cambria" w:cs="Cambria"/>
                    <w:sz w:val="28"/>
                    <w:szCs w:val="28"/>
                  </w:rPr>
                </w:pPr>
                <w:proofErr w:type="gramStart"/>
                <w:r>
                  <w:rPr>
                    <w:rFonts w:ascii="Cambria" w:eastAsia="Cambria" w:hAnsi="Cambria" w:cs="Cambria"/>
                    <w:b/>
                    <w:color w:val="C00000"/>
                    <w:sz w:val="28"/>
                    <w:szCs w:val="28"/>
                  </w:rPr>
                  <w:t>Non Graded</w:t>
                </w:r>
                <w:proofErr w:type="gramEnd"/>
                <w:r>
                  <w:rPr>
                    <w:rFonts w:ascii="Cambria" w:eastAsia="Cambria" w:hAnsi="Cambria" w:cs="Cambria"/>
                    <w:b/>
                    <w:color w:val="C00000"/>
                    <w:sz w:val="28"/>
                    <w:szCs w:val="28"/>
                  </w:rPr>
                  <w:t xml:space="preserve"> Lab Assignment 8 – CSD 207 OOP in Java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A545EF"/>
    <w:multiLevelType w:val="multilevel"/>
    <w:tmpl w:val="3776F5D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EAE"/>
    <w:rsid w:val="00590852"/>
    <w:rsid w:val="006A2D35"/>
    <w:rsid w:val="00D014F2"/>
    <w:rsid w:val="00D51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E67441F"/>
  <w15:docId w15:val="{F3F503F7-C4BE-4B50-BDD7-2C0F281E2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Sonia Khetarpaul</cp:lastModifiedBy>
  <cp:revision>3</cp:revision>
  <dcterms:created xsi:type="dcterms:W3CDTF">2019-10-23T06:34:00Z</dcterms:created>
  <dcterms:modified xsi:type="dcterms:W3CDTF">2019-10-23T06:50:00Z</dcterms:modified>
</cp:coreProperties>
</file>
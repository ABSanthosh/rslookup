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EAE" w:rsidRDefault="00D51EAE">
      <w:pPr>
        <w:spacing w:before="10" w:line="160" w:lineRule="exact"/>
        <w:rPr>
          <w:sz w:val="17"/>
          <w:szCs w:val="17"/>
        </w:rPr>
      </w:pPr>
    </w:p>
    <w:p w:rsidR="00D51EAE" w:rsidRDefault="00D51EAE">
      <w:pPr>
        <w:spacing w:line="200" w:lineRule="exact"/>
      </w:pPr>
    </w:p>
    <w:p w:rsidR="00D51EAE" w:rsidRDefault="00590852">
      <w:pPr>
        <w:spacing w:before="21"/>
        <w:ind w:left="100" w:right="443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For this assignment, you will solve problems based on what you have learned in Chapters:  </w:t>
      </w:r>
      <w:r>
        <w:rPr>
          <w:rFonts w:ascii="Cambria" w:eastAsia="Cambria" w:hAnsi="Cambria" w:cs="Cambria"/>
          <w:color w:val="FF0000"/>
          <w:sz w:val="28"/>
          <w:szCs w:val="28"/>
        </w:rPr>
        <w:t>GUI Basics</w:t>
      </w:r>
      <w:r w:rsidR="002F3EDF">
        <w:rPr>
          <w:rFonts w:ascii="Cambria" w:eastAsia="Cambria" w:hAnsi="Cambria" w:cs="Cambria"/>
          <w:color w:val="FF0000"/>
          <w:sz w:val="28"/>
          <w:szCs w:val="28"/>
        </w:rPr>
        <w:t>,</w:t>
      </w:r>
      <w:r w:rsidR="002F3EDF">
        <w:rPr>
          <w:rFonts w:ascii="Cambria" w:eastAsia="Cambria" w:hAnsi="Cambria" w:cs="Cambria"/>
          <w:color w:val="000000"/>
          <w:sz w:val="28"/>
          <w:szCs w:val="28"/>
        </w:rPr>
        <w:t xml:space="preserve"> and </w:t>
      </w:r>
      <w:r w:rsidR="002F3EDF" w:rsidRPr="002F3EDF">
        <w:rPr>
          <w:rFonts w:ascii="Cambria" w:eastAsia="Cambria" w:hAnsi="Cambria" w:cs="Cambria"/>
          <w:color w:val="FF0000"/>
          <w:sz w:val="28"/>
          <w:szCs w:val="28"/>
        </w:rPr>
        <w:t>Event Handling</w:t>
      </w:r>
      <w:r w:rsidR="002F3EDF">
        <w:rPr>
          <w:rFonts w:ascii="Cambria" w:eastAsia="Cambria" w:hAnsi="Cambria" w:cs="Cambria"/>
          <w:color w:val="000000"/>
          <w:sz w:val="28"/>
          <w:szCs w:val="28"/>
        </w:rPr>
        <w:t>.</w:t>
      </w:r>
    </w:p>
    <w:p w:rsidR="00D51EAE" w:rsidRDefault="00D51EAE">
      <w:pPr>
        <w:spacing w:before="8" w:line="120" w:lineRule="exact"/>
        <w:rPr>
          <w:sz w:val="12"/>
          <w:szCs w:val="12"/>
        </w:rPr>
      </w:pPr>
    </w:p>
    <w:p w:rsidR="00D51EAE" w:rsidRDefault="00D51EAE">
      <w:pPr>
        <w:spacing w:line="200" w:lineRule="exact"/>
      </w:pPr>
    </w:p>
    <w:p w:rsidR="00D51EAE" w:rsidRDefault="00590852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Instructions</w:t>
      </w:r>
    </w:p>
    <w:p w:rsidR="00D51EAE" w:rsidRDefault="00D51EAE">
      <w:pPr>
        <w:spacing w:before="15" w:line="280" w:lineRule="exact"/>
        <w:rPr>
          <w:sz w:val="28"/>
          <w:szCs w:val="28"/>
        </w:rPr>
      </w:pPr>
    </w:p>
    <w:p w:rsidR="00D51EAE" w:rsidRDefault="00590852">
      <w:pPr>
        <w:ind w:left="4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Review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the chapters from the book and class notes.</w:t>
      </w:r>
    </w:p>
    <w:p w:rsidR="00D51EAE" w:rsidRDefault="00590852">
      <w:pPr>
        <w:spacing w:before="14"/>
        <w:ind w:left="4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There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are </w:t>
      </w:r>
      <w:r w:rsidR="002F3EDF">
        <w:rPr>
          <w:rFonts w:ascii="Cambria" w:eastAsia="Cambria" w:hAnsi="Cambria" w:cs="Cambria"/>
          <w:color w:val="FF0000"/>
          <w:sz w:val="24"/>
          <w:szCs w:val="24"/>
        </w:rPr>
        <w:t>2</w:t>
      </w:r>
      <w:r>
        <w:rPr>
          <w:rFonts w:ascii="Cambria" w:eastAsia="Cambria" w:hAnsi="Cambria" w:cs="Cambria"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>questions in this assignment.</w:t>
      </w:r>
    </w:p>
    <w:p w:rsidR="00D51EAE" w:rsidRDefault="00590852">
      <w:pPr>
        <w:spacing w:before="11"/>
        <w:ind w:left="4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Assignment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submitted after due date will not be evaluated.</w:t>
      </w:r>
    </w:p>
    <w:p w:rsidR="00D51EAE" w:rsidRDefault="00D51EAE">
      <w:pPr>
        <w:spacing w:before="1" w:line="280" w:lineRule="exact"/>
        <w:rPr>
          <w:sz w:val="28"/>
          <w:szCs w:val="28"/>
        </w:rPr>
      </w:pPr>
    </w:p>
    <w:p w:rsidR="00D51EAE" w:rsidRDefault="00590852">
      <w:pPr>
        <w:ind w:left="100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Due Date and Time: </w:t>
      </w:r>
      <w:r w:rsidR="00D014F2">
        <w:rPr>
          <w:rFonts w:ascii="Cambria" w:eastAsia="Cambria" w:hAnsi="Cambria" w:cs="Cambria"/>
          <w:b/>
          <w:w w:val="99"/>
          <w:sz w:val="32"/>
          <w:szCs w:val="32"/>
        </w:rPr>
        <w:t>October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 w:rsidR="00D014F2">
        <w:rPr>
          <w:rFonts w:ascii="Cambria" w:eastAsia="Cambria" w:hAnsi="Cambria" w:cs="Cambria"/>
          <w:b/>
          <w:w w:val="99"/>
          <w:sz w:val="32"/>
          <w:szCs w:val="32"/>
        </w:rPr>
        <w:t>3</w:t>
      </w:r>
      <w:r w:rsidR="002F3EDF">
        <w:rPr>
          <w:rFonts w:ascii="Cambria" w:eastAsia="Cambria" w:hAnsi="Cambria" w:cs="Cambria"/>
          <w:b/>
          <w:w w:val="99"/>
          <w:sz w:val="32"/>
          <w:szCs w:val="32"/>
        </w:rPr>
        <w:t>0</w:t>
      </w:r>
      <w:r>
        <w:rPr>
          <w:rFonts w:ascii="Cambria" w:eastAsia="Cambria" w:hAnsi="Cambria" w:cs="Cambria"/>
          <w:b/>
          <w:w w:val="99"/>
          <w:sz w:val="32"/>
          <w:szCs w:val="32"/>
        </w:rPr>
        <w:t>,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w w:val="99"/>
          <w:sz w:val="32"/>
          <w:szCs w:val="32"/>
        </w:rPr>
        <w:t>in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w w:val="99"/>
          <w:sz w:val="32"/>
          <w:szCs w:val="32"/>
        </w:rPr>
        <w:t>class.</w:t>
      </w:r>
    </w:p>
    <w:p w:rsidR="00D51EAE" w:rsidRDefault="00D51EAE">
      <w:pPr>
        <w:spacing w:before="5" w:line="160" w:lineRule="exact"/>
        <w:rPr>
          <w:sz w:val="16"/>
          <w:szCs w:val="16"/>
        </w:rPr>
      </w:pPr>
    </w:p>
    <w:p w:rsidR="00D51EAE" w:rsidRDefault="00D51EAE">
      <w:pPr>
        <w:spacing w:line="200" w:lineRule="exact"/>
      </w:pPr>
    </w:p>
    <w:p w:rsidR="00D51EAE" w:rsidRDefault="00D51EAE">
      <w:pPr>
        <w:spacing w:line="200" w:lineRule="exact"/>
      </w:pPr>
    </w:p>
    <w:p w:rsidR="00D51EAE" w:rsidRDefault="00590852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Submitting this Assignment</w:t>
      </w:r>
    </w:p>
    <w:p w:rsidR="00D51EAE" w:rsidRDefault="00D51EAE">
      <w:pPr>
        <w:spacing w:before="7" w:line="280" w:lineRule="exact"/>
        <w:rPr>
          <w:sz w:val="28"/>
          <w:szCs w:val="28"/>
        </w:rPr>
      </w:pPr>
    </w:p>
    <w:p w:rsidR="00D51EAE" w:rsidRDefault="00590852">
      <w:pPr>
        <w:spacing w:line="280" w:lineRule="exact"/>
        <w:ind w:left="100" w:right="58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You  do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 not  have  to  submit  this  assignment.  </w:t>
      </w:r>
      <w:proofErr w:type="gramStart"/>
      <w:r>
        <w:rPr>
          <w:rFonts w:ascii="Cambria" w:eastAsia="Cambria" w:hAnsi="Cambria" w:cs="Cambria"/>
          <w:sz w:val="24"/>
          <w:szCs w:val="24"/>
        </w:rPr>
        <w:t>When  you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 have  completed  solving  all questions, show them to the Instructor.</w:t>
      </w:r>
    </w:p>
    <w:p w:rsidR="00D51EAE" w:rsidRDefault="00D51EAE">
      <w:pPr>
        <w:spacing w:before="1" w:line="160" w:lineRule="exact"/>
        <w:rPr>
          <w:sz w:val="16"/>
          <w:szCs w:val="16"/>
        </w:rPr>
      </w:pPr>
    </w:p>
    <w:p w:rsidR="00D51EAE" w:rsidRDefault="00D51EAE">
      <w:pPr>
        <w:spacing w:line="200" w:lineRule="exact"/>
      </w:pPr>
    </w:p>
    <w:p w:rsidR="00D51EAE" w:rsidRDefault="00D51EAE">
      <w:pPr>
        <w:spacing w:line="200" w:lineRule="exact"/>
      </w:pPr>
    </w:p>
    <w:p w:rsidR="00D51EAE" w:rsidRDefault="00590852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Grading Criteria</w:t>
      </w:r>
    </w:p>
    <w:p w:rsidR="00D51EAE" w:rsidRDefault="00D51EAE">
      <w:pPr>
        <w:spacing w:line="280" w:lineRule="exact"/>
        <w:rPr>
          <w:sz w:val="28"/>
          <w:szCs w:val="28"/>
        </w:rPr>
      </w:pPr>
    </w:p>
    <w:p w:rsidR="00D51EAE" w:rsidRDefault="00590852">
      <w:pPr>
        <w:spacing w:line="479" w:lineRule="auto"/>
        <w:ind w:left="100" w:right="470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There are no marks to this assignment</w:t>
      </w:r>
      <w:r>
        <w:rPr>
          <w:rFonts w:ascii="Cambria" w:eastAsia="Cambria" w:hAnsi="Cambria" w:cs="Cambria"/>
          <w:b/>
          <w:sz w:val="24"/>
          <w:szCs w:val="24"/>
        </w:rPr>
        <w:t>. Questions:</w:t>
      </w:r>
    </w:p>
    <w:p w:rsidR="00D51EAE" w:rsidRDefault="00AF493E" w:rsidP="00AF493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  <w:r w:rsidRPr="00AF493E">
        <w:rPr>
          <w:rFonts w:ascii="TimesLTStd-Roman" w:hAnsi="TimesLTStd-Roman" w:cs="TimesLTStd-Roman"/>
          <w:lang w:val="en-IN"/>
        </w:rPr>
        <w:t>Writ</w:t>
      </w:r>
      <w:r w:rsidRPr="00AF493E">
        <w:rPr>
          <w:rFonts w:ascii="TimesLTStd-Roman" w:hAnsi="TimesLTStd-Roman" w:cs="TimesLTStd-Roman"/>
          <w:lang w:val="en-IN"/>
        </w:rPr>
        <w:t xml:space="preserve">e a program that calculates the </w:t>
      </w:r>
      <w:r w:rsidRPr="00AF493E">
        <w:rPr>
          <w:rFonts w:ascii="TimesLTStd-Roman" w:hAnsi="TimesLTStd-Roman" w:cs="TimesLTStd-Roman"/>
          <w:lang w:val="en-IN"/>
        </w:rPr>
        <w:t>future value of an investment at a given interest</w:t>
      </w:r>
      <w:r w:rsidRPr="00AF493E">
        <w:rPr>
          <w:rFonts w:ascii="TimesLTStd-Roman" w:hAnsi="TimesLTStd-Roman" w:cs="TimesLTStd-Roman"/>
          <w:lang w:val="en-IN"/>
        </w:rPr>
        <w:t xml:space="preserve"> rate for a specified number of </w:t>
      </w:r>
      <w:r w:rsidRPr="00AF493E">
        <w:rPr>
          <w:rFonts w:ascii="TimesLTStd-Roman" w:hAnsi="TimesLTStd-Roman" w:cs="TimesLTStd-Roman"/>
          <w:lang w:val="en-IN"/>
        </w:rPr>
        <w:t>years. The formula for the calculation is:</w:t>
      </w:r>
    </w:p>
    <w:p w:rsidR="002F3EDF" w:rsidRDefault="002F3EDF" w:rsidP="002F3EDF">
      <w:pPr>
        <w:pStyle w:val="ListParagraph"/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AF493E" w:rsidRPr="00AF493E" w:rsidRDefault="00AF493E" w:rsidP="00AF493E">
      <w:pPr>
        <w:pStyle w:val="ListParagraph"/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5598AE47" wp14:editId="2E168516">
            <wp:extent cx="4914900" cy="323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93E" w:rsidRDefault="00AF493E" w:rsidP="00AF493E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2F3EDF" w:rsidRDefault="002F3EDF" w:rsidP="00AF493E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2F3EDF" w:rsidRDefault="002F3EDF" w:rsidP="00AF493E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AF493E" w:rsidRPr="00AF493E" w:rsidRDefault="002F3EDF" w:rsidP="00AF493E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  <w:r>
        <w:rPr>
          <w:rFonts w:ascii="TimesLTStd-Roman" w:hAnsi="TimesLTStd-Roman" w:cs="TimesLTStd-Roman"/>
          <w:lang w:val="en-IN"/>
        </w:rPr>
        <w:t xml:space="preserve">                                  </w:t>
      </w:r>
      <w:r w:rsidR="00AF493E">
        <w:rPr>
          <w:noProof/>
          <w:lang w:val="en-IN" w:eastAsia="en-IN"/>
        </w:rPr>
        <w:drawing>
          <wp:inline distT="0" distB="0" distL="0" distR="0" wp14:anchorId="29B3CCD1" wp14:editId="700428FA">
            <wp:extent cx="2619375" cy="1524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EAE" w:rsidRDefault="00D51EAE">
      <w:pPr>
        <w:spacing w:line="200" w:lineRule="exact"/>
      </w:pPr>
    </w:p>
    <w:p w:rsidR="00AF493E" w:rsidRDefault="00AF493E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2F3EDF" w:rsidRDefault="002F3EDF">
      <w:pPr>
        <w:spacing w:line="200" w:lineRule="exact"/>
      </w:pPr>
    </w:p>
    <w:p w:rsidR="00AF493E" w:rsidRDefault="00AF493E" w:rsidP="002F3ED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  <w:r>
        <w:rPr>
          <w:rFonts w:ascii="TimesLTStd-Roman" w:hAnsi="TimesLTStd-Roman" w:cs="TimesLTStd-Roman"/>
          <w:lang w:val="en-IN"/>
        </w:rPr>
        <w:t xml:space="preserve">Write </w:t>
      </w:r>
      <w:r w:rsidRPr="00AF493E">
        <w:rPr>
          <w:rFonts w:ascii="TimesLTStd-Roman" w:hAnsi="TimesLTStd-Roman" w:cs="TimesLTStd-Roman"/>
          <w:lang w:val="en-IN"/>
        </w:rPr>
        <w:t xml:space="preserve"> a program to </w:t>
      </w:r>
      <w:r w:rsidR="00251AFD">
        <w:rPr>
          <w:rFonts w:ascii="TimesLTStd-Roman" w:hAnsi="TimesLTStd-Roman" w:cs="TimesLTStd-Roman"/>
          <w:lang w:val="en-IN"/>
        </w:rPr>
        <w:t>design simple calculator</w:t>
      </w:r>
      <w:r w:rsidR="002F3EDF">
        <w:rPr>
          <w:rFonts w:ascii="TimesLTStd-Roman" w:hAnsi="TimesLTStd-Roman" w:cs="TimesLTStd-Roman"/>
          <w:lang w:val="en-IN"/>
        </w:rPr>
        <w:t xml:space="preserve"> as</w:t>
      </w:r>
      <w:r w:rsidRPr="002F3EDF">
        <w:rPr>
          <w:rFonts w:ascii="TimesLTStd-Roman" w:hAnsi="TimesLTStd-Roman" w:cs="TimesLTStd-Roman"/>
          <w:lang w:val="en-IN"/>
        </w:rPr>
        <w:t xml:space="preserve"> shown in Figure</w:t>
      </w:r>
      <w:r w:rsidR="002F3EDF">
        <w:rPr>
          <w:rFonts w:ascii="TimesLTStd-Roman" w:hAnsi="TimesLTStd-Roman" w:cs="TimesLTStd-Roman"/>
          <w:lang w:val="en-IN"/>
        </w:rPr>
        <w:t>:</w:t>
      </w:r>
    </w:p>
    <w:p w:rsidR="002F3EDF" w:rsidRDefault="002F3EDF" w:rsidP="002F3EDF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2F3EDF" w:rsidRPr="002F3EDF" w:rsidRDefault="002F3EDF" w:rsidP="002F3EDF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</w:p>
    <w:p w:rsidR="00D51EAE" w:rsidRDefault="00AF493E" w:rsidP="00251AFD">
      <w:pPr>
        <w:pStyle w:val="ListParagraph"/>
        <w:autoSpaceDE w:val="0"/>
        <w:autoSpaceDN w:val="0"/>
        <w:adjustRightInd w:val="0"/>
        <w:rPr>
          <w:rFonts w:ascii="Cambria" w:eastAsia="Cambria" w:hAnsi="Cambria" w:cs="Cambria"/>
          <w:sz w:val="24"/>
          <w:szCs w:val="24"/>
        </w:rPr>
      </w:pPr>
      <w:bookmarkStart w:id="0" w:name="_GoBack"/>
      <w:bookmarkEnd w:id="0"/>
      <w:r>
        <w:rPr>
          <w:noProof/>
          <w:lang w:val="en-IN" w:eastAsia="en-IN"/>
        </w:rPr>
        <w:drawing>
          <wp:inline distT="0" distB="0" distL="0" distR="0">
            <wp:extent cx="1905000" cy="1905000"/>
            <wp:effectExtent l="0" t="0" r="0" b="0"/>
            <wp:docPr id="5" name="Picture 5" descr="Image result for simple calculator in jav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simple calculator in java&quot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2D35" w:rsidRPr="00AF493E">
        <w:rPr>
          <w:rFonts w:ascii="Cambria" w:eastAsia="Cambria" w:hAnsi="Cambria" w:cs="Cambria"/>
          <w:sz w:val="24"/>
          <w:szCs w:val="24"/>
        </w:rPr>
        <w:t xml:space="preserve"> </w:t>
      </w:r>
    </w:p>
    <w:sectPr w:rsidR="00D51EAE">
      <w:headerReference w:type="default" r:id="rId10"/>
      <w:pgSz w:w="12240" w:h="15840"/>
      <w:pgMar w:top="1020" w:right="1720" w:bottom="280" w:left="1700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D92" w:rsidRDefault="00E97D92">
      <w:r>
        <w:separator/>
      </w:r>
    </w:p>
  </w:endnote>
  <w:endnote w:type="continuationSeparator" w:id="0">
    <w:p w:rsidR="00E97D92" w:rsidRDefault="00E97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D92" w:rsidRDefault="00E97D92">
      <w:r>
        <w:separator/>
      </w:r>
    </w:p>
  </w:footnote>
  <w:footnote w:type="continuationSeparator" w:id="0">
    <w:p w:rsidR="00E97D92" w:rsidRDefault="00E97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EAE" w:rsidRDefault="00E97D92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89pt;margin-top:36.8pt;width:338.35pt;height:16.05pt;z-index:-251658752;mso-position-horizontal-relative:page;mso-position-vertical-relative:page" filled="f" stroked="f">
          <v:textbox style="mso-next-textbox:#_x0000_s2049" inset="0,0,0,0">
            <w:txbxContent>
              <w:p w:rsidR="00D51EAE" w:rsidRDefault="00590852">
                <w:pPr>
                  <w:spacing w:line="300" w:lineRule="exact"/>
                  <w:ind w:left="20" w:right="-42"/>
                  <w:rPr>
                    <w:rFonts w:ascii="Cambria" w:eastAsia="Cambria" w:hAnsi="Cambria" w:cs="Cambria"/>
                    <w:sz w:val="28"/>
                    <w:szCs w:val="28"/>
                  </w:rPr>
                </w:pPr>
                <w:proofErr w:type="gramStart"/>
                <w:r>
                  <w:rPr>
                    <w:rFonts w:ascii="Cambria" w:eastAsia="Cambria" w:hAnsi="Cambria" w:cs="Cambria"/>
                    <w:b/>
                    <w:color w:val="C00000"/>
                    <w:sz w:val="28"/>
                    <w:szCs w:val="28"/>
                  </w:rPr>
                  <w:t>Non Graded</w:t>
                </w:r>
                <w:proofErr w:type="gramEnd"/>
                <w:r>
                  <w:rPr>
                    <w:rFonts w:ascii="Cambria" w:eastAsia="Cambria" w:hAnsi="Cambria" w:cs="Cambria"/>
                    <w:b/>
                    <w:color w:val="C00000"/>
                    <w:sz w:val="28"/>
                    <w:szCs w:val="28"/>
                  </w:rPr>
                  <w:t xml:space="preserve"> Lab Assignment 8 – CSD 207 OOP in Java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1426A"/>
    <w:multiLevelType w:val="hybridMultilevel"/>
    <w:tmpl w:val="8DC407D0"/>
    <w:lvl w:ilvl="0" w:tplc="6C7687C8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33180"/>
    <w:multiLevelType w:val="hybridMultilevel"/>
    <w:tmpl w:val="8DC407D0"/>
    <w:lvl w:ilvl="0" w:tplc="6C7687C8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545EF"/>
    <w:multiLevelType w:val="multilevel"/>
    <w:tmpl w:val="3776F5D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EAE"/>
    <w:rsid w:val="00251AFD"/>
    <w:rsid w:val="002F3EDF"/>
    <w:rsid w:val="00590852"/>
    <w:rsid w:val="006A2D35"/>
    <w:rsid w:val="00A97EB8"/>
    <w:rsid w:val="00AF493E"/>
    <w:rsid w:val="00D014F2"/>
    <w:rsid w:val="00D51EAE"/>
    <w:rsid w:val="00E9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25BF31"/>
  <w15:docId w15:val="{F3F503F7-C4BE-4B50-BDD7-2C0F281E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F4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 Khetarpaul</dc:creator>
  <cp:lastModifiedBy>Sonia Khetarpaul</cp:lastModifiedBy>
  <cp:revision>4</cp:revision>
  <dcterms:created xsi:type="dcterms:W3CDTF">2019-10-30T04:57:00Z</dcterms:created>
  <dcterms:modified xsi:type="dcterms:W3CDTF">2019-10-30T07:28:00Z</dcterms:modified>
</cp:coreProperties>
</file>
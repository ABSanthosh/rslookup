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24D" w:rsidRPr="00072442" w:rsidRDefault="004B780E" w:rsidP="004B780E">
      <w:pPr>
        <w:pStyle w:val="Header"/>
        <w:jc w:val="both"/>
        <w:rPr>
          <w:b/>
        </w:rPr>
      </w:pPr>
      <w:r w:rsidRPr="004B780E">
        <w:rPr>
          <w:b/>
        </w:rPr>
        <w:t>Instructions: Follow instructions as given in the answer sheet &amp;</w:t>
      </w:r>
      <w:r>
        <w:rPr>
          <w:b/>
        </w:rPr>
        <w:t xml:space="preserve"> </w:t>
      </w:r>
      <w:r w:rsidRPr="004B780E">
        <w:rPr>
          <w:b/>
        </w:rPr>
        <w:t>as given by the</w:t>
      </w:r>
      <w:r>
        <w:rPr>
          <w:b/>
        </w:rPr>
        <w:t xml:space="preserve"> </w:t>
      </w:r>
      <w:r w:rsidRPr="004B780E">
        <w:rPr>
          <w:b/>
        </w:rPr>
        <w:t>instructor, else</w:t>
      </w:r>
      <w:r w:rsidR="000963D8">
        <w:rPr>
          <w:b/>
        </w:rPr>
        <w:t xml:space="preserve"> </w:t>
      </w:r>
      <w:r w:rsidR="007E624D" w:rsidRPr="00072442">
        <w:rPr>
          <w:b/>
        </w:rPr>
        <w:t>disciplinary action will be taken. All questions are compulsory. Answer all questions in the order given in the question paper.</w:t>
      </w:r>
    </w:p>
    <w:p w:rsidR="007E624D" w:rsidRPr="00072442" w:rsidRDefault="007E624D" w:rsidP="00D42AF4">
      <w:pPr>
        <w:rPr>
          <w:rFonts w:eastAsiaTheme="minorHAnsi"/>
          <w:lang w:val="en-IN"/>
        </w:rPr>
      </w:pPr>
    </w:p>
    <w:p w:rsidR="00E753FF" w:rsidRPr="00153CC4" w:rsidRDefault="004570E7" w:rsidP="00EF7F99">
      <w:pPr>
        <w:rPr>
          <w:rFonts w:eastAsiaTheme="minorHAnsi"/>
          <w:b/>
          <w:lang w:val="en-IN"/>
        </w:rPr>
      </w:pPr>
      <w:r w:rsidRPr="00153CC4">
        <w:rPr>
          <w:rFonts w:eastAsiaTheme="minorHAnsi"/>
          <w:b/>
          <w:lang w:val="en-IN"/>
        </w:rPr>
        <w:t xml:space="preserve">Q.1 </w:t>
      </w:r>
      <w:r w:rsidR="00D42AF4" w:rsidRPr="00153CC4">
        <w:rPr>
          <w:rFonts w:eastAsiaTheme="minorHAnsi"/>
          <w:b/>
          <w:lang w:val="en-IN"/>
        </w:rPr>
        <w:t>Fill in the blanks</w:t>
      </w:r>
      <w:r w:rsidR="00EF7F99">
        <w:rPr>
          <w:rFonts w:eastAsiaTheme="minorHAnsi"/>
          <w:b/>
          <w:lang w:val="en-IN"/>
        </w:rPr>
        <w:t xml:space="preserve"> </w:t>
      </w:r>
      <w:r w:rsidR="00EF7F99">
        <w:rPr>
          <w:rFonts w:eastAsiaTheme="minorHAnsi"/>
          <w:b/>
          <w:lang w:val="en-IN"/>
        </w:rPr>
        <w:tab/>
      </w:r>
      <w:r w:rsidR="00EF7F99">
        <w:rPr>
          <w:rFonts w:eastAsiaTheme="minorHAnsi"/>
          <w:b/>
          <w:lang w:val="en-IN"/>
        </w:rPr>
        <w:tab/>
      </w:r>
      <w:r w:rsidR="00EF7F99">
        <w:rPr>
          <w:rFonts w:eastAsiaTheme="minorHAnsi"/>
          <w:b/>
          <w:lang w:val="en-IN"/>
        </w:rPr>
        <w:tab/>
      </w:r>
      <w:r w:rsidR="00EF7F99">
        <w:rPr>
          <w:rFonts w:eastAsiaTheme="minorHAnsi"/>
          <w:b/>
          <w:lang w:val="en-IN"/>
        </w:rPr>
        <w:tab/>
      </w:r>
      <w:r w:rsidR="00EF7F99">
        <w:rPr>
          <w:rFonts w:eastAsiaTheme="minorHAnsi"/>
          <w:b/>
          <w:lang w:val="en-IN"/>
        </w:rPr>
        <w:tab/>
      </w:r>
      <w:r w:rsidR="00EF7F99">
        <w:rPr>
          <w:rFonts w:eastAsiaTheme="minorHAnsi"/>
          <w:b/>
          <w:lang w:val="en-IN"/>
        </w:rPr>
        <w:tab/>
      </w:r>
      <w:r w:rsidR="00EF7F99">
        <w:rPr>
          <w:rFonts w:eastAsiaTheme="minorHAnsi"/>
          <w:b/>
          <w:lang w:val="en-IN"/>
        </w:rPr>
        <w:tab/>
      </w:r>
      <w:r w:rsidR="005B22D0">
        <w:rPr>
          <w:rFonts w:eastAsiaTheme="minorHAnsi"/>
          <w:b/>
          <w:lang w:val="en-IN"/>
        </w:rPr>
        <w:t xml:space="preserve">    </w:t>
      </w:r>
      <w:r w:rsidR="005B22D0">
        <w:rPr>
          <w:rFonts w:eastAsiaTheme="minorHAnsi"/>
          <w:b/>
          <w:lang w:val="en-IN"/>
        </w:rPr>
        <w:tab/>
      </w:r>
      <w:r w:rsidR="005B22D0">
        <w:rPr>
          <w:rFonts w:eastAsiaTheme="minorHAnsi"/>
          <w:b/>
          <w:lang w:val="en-IN"/>
        </w:rPr>
        <w:tab/>
        <w:t xml:space="preserve">    </w:t>
      </w:r>
      <w:r w:rsidR="00EF7F99">
        <w:rPr>
          <w:rFonts w:eastAsiaTheme="minorHAnsi"/>
          <w:b/>
          <w:lang w:val="en-IN"/>
        </w:rPr>
        <w:t>(</w:t>
      </w:r>
      <w:r w:rsidR="005B22D0">
        <w:rPr>
          <w:rFonts w:eastAsiaTheme="minorHAnsi"/>
          <w:b/>
          <w:lang w:val="en-IN"/>
        </w:rPr>
        <w:t>1*5= 5 M</w:t>
      </w:r>
      <w:r w:rsidR="00EF7F99">
        <w:rPr>
          <w:rFonts w:eastAsiaTheme="minorHAnsi"/>
          <w:b/>
          <w:lang w:val="en-IN"/>
        </w:rPr>
        <w:t>arks)</w:t>
      </w:r>
    </w:p>
    <w:p w:rsidR="00D42AF4" w:rsidRPr="00072442" w:rsidRDefault="005B22D0" w:rsidP="005B22D0">
      <w:pPr>
        <w:tabs>
          <w:tab w:val="left" w:pos="3540"/>
        </w:tabs>
        <w:rPr>
          <w:rFonts w:eastAsiaTheme="minorHAnsi"/>
          <w:lang w:val="en-IN"/>
        </w:rPr>
      </w:pPr>
      <w:r>
        <w:rPr>
          <w:rFonts w:eastAsiaTheme="minorHAnsi"/>
          <w:lang w:val="en-IN"/>
        </w:rPr>
        <w:tab/>
      </w:r>
    </w:p>
    <w:p w:rsidR="00D42AF4" w:rsidRPr="005B22D0" w:rsidRDefault="00D42AF4" w:rsidP="005B22D0">
      <w:pPr>
        <w:pStyle w:val="HTMLPreformatted"/>
        <w:numPr>
          <w:ilvl w:val="0"/>
          <w:numId w:val="8"/>
        </w:numPr>
        <w:shd w:val="clear" w:color="auto" w:fill="FFFFFF"/>
        <w:ind w:left="0" w:right="-107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B22D0">
        <w:rPr>
          <w:rFonts w:ascii="Times New Roman" w:hAnsi="Times New Roman" w:cs="Times New Roman"/>
          <w:color w:val="000000"/>
          <w:sz w:val="24"/>
          <w:szCs w:val="24"/>
        </w:rPr>
        <w:t>Computer programs are __________ components of a computer system while a disk drive is __________.</w:t>
      </w:r>
    </w:p>
    <w:p w:rsidR="005B22D0" w:rsidRDefault="00D42AF4" w:rsidP="005B22D0">
      <w:pPr>
        <w:pStyle w:val="HTMLPreformatted"/>
        <w:numPr>
          <w:ilvl w:val="0"/>
          <w:numId w:val="8"/>
        </w:numPr>
        <w:shd w:val="clear" w:color="auto" w:fill="FFFFFF"/>
        <w:ind w:left="0" w:right="-107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B22D0">
        <w:rPr>
          <w:rFonts w:ascii="Times New Roman" w:hAnsi="Times New Roman" w:cs="Times New Roman"/>
          <w:color w:val="000000"/>
          <w:sz w:val="24"/>
          <w:szCs w:val="24"/>
        </w:rPr>
        <w:t>Specify the correct order for these operations: execution, translation, linking, loading.</w:t>
      </w:r>
    </w:p>
    <w:p w:rsidR="00D42AF4" w:rsidRPr="005B22D0" w:rsidRDefault="005B22D0" w:rsidP="005B22D0">
      <w:pPr>
        <w:pStyle w:val="HTMLPreformatted"/>
        <w:shd w:val="clear" w:color="auto" w:fill="FFFFFF"/>
        <w:ind w:right="-107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________, ________, ______________, _______________</w:t>
      </w:r>
      <w:r w:rsidR="000F1A34" w:rsidRPr="005B22D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0F1A34" w:rsidRPr="005B22D0" w:rsidRDefault="00C37FCC" w:rsidP="005B22D0">
      <w:pPr>
        <w:pStyle w:val="HTMLPreformatted"/>
        <w:numPr>
          <w:ilvl w:val="0"/>
          <w:numId w:val="8"/>
        </w:numPr>
        <w:shd w:val="clear" w:color="auto" w:fill="FFFFFF"/>
        <w:ind w:left="0" w:right="-107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B22D0">
        <w:rPr>
          <w:rFonts w:ascii="Times New Roman" w:hAnsi="Times New Roman" w:cs="Times New Roman"/>
          <w:color w:val="000000"/>
          <w:sz w:val="24"/>
          <w:szCs w:val="24"/>
        </w:rPr>
        <w:t>In a loop or a switch, executing t</w:t>
      </w:r>
      <w:r w:rsidR="005B22D0">
        <w:rPr>
          <w:rFonts w:ascii="Times New Roman" w:hAnsi="Times New Roman" w:cs="Times New Roman"/>
          <w:color w:val="000000"/>
          <w:sz w:val="24"/>
          <w:szCs w:val="24"/>
        </w:rPr>
        <w:t>he ___________</w:t>
      </w:r>
      <w:r w:rsidR="00C11886" w:rsidRPr="005B22D0">
        <w:rPr>
          <w:rFonts w:ascii="Times New Roman" w:hAnsi="Times New Roman" w:cs="Times New Roman"/>
          <w:color w:val="000000"/>
          <w:sz w:val="24"/>
          <w:szCs w:val="24"/>
        </w:rPr>
        <w:t xml:space="preserve"> statement, causes an immediate exit from the statement</w:t>
      </w:r>
      <w:r w:rsidRPr="005B22D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37FCC" w:rsidRPr="005B22D0" w:rsidRDefault="00C37FCC" w:rsidP="005B22D0">
      <w:pPr>
        <w:pStyle w:val="HTMLPreformatted"/>
        <w:numPr>
          <w:ilvl w:val="0"/>
          <w:numId w:val="8"/>
        </w:numPr>
        <w:shd w:val="clear" w:color="auto" w:fill="FFFFFF"/>
        <w:ind w:left="0" w:right="-107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B22D0">
        <w:rPr>
          <w:rFonts w:ascii="Times New Roman" w:hAnsi="Times New Roman" w:cs="Times New Roman"/>
          <w:color w:val="000000"/>
          <w:sz w:val="24"/>
          <w:szCs w:val="24"/>
        </w:rPr>
        <w:t>It is guaranteed that the body of the loop will execute at least once in a ____</w:t>
      </w:r>
      <w:r w:rsidR="00B26CF4">
        <w:rPr>
          <w:rFonts w:ascii="Times New Roman" w:hAnsi="Times New Roman" w:cs="Times New Roman"/>
          <w:color w:val="000000"/>
          <w:sz w:val="24"/>
          <w:szCs w:val="24"/>
        </w:rPr>
        <w:t>______</w:t>
      </w:r>
      <w:r w:rsidRPr="005B22D0">
        <w:rPr>
          <w:rFonts w:ascii="Times New Roman" w:hAnsi="Times New Roman" w:cs="Times New Roman"/>
          <w:color w:val="000000"/>
          <w:sz w:val="24"/>
          <w:szCs w:val="24"/>
        </w:rPr>
        <w:t>_ loop</w:t>
      </w:r>
      <w:r w:rsidR="00B26CF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42AF4" w:rsidRPr="005B22D0" w:rsidRDefault="00C37FCC" w:rsidP="005B22D0">
      <w:pPr>
        <w:pStyle w:val="HTMLPreformatted"/>
        <w:numPr>
          <w:ilvl w:val="0"/>
          <w:numId w:val="8"/>
        </w:numPr>
        <w:shd w:val="clear" w:color="auto" w:fill="FFFFFF"/>
        <w:ind w:left="0" w:right="-107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B22D0">
        <w:rPr>
          <w:rFonts w:ascii="Times New Roman" w:hAnsi="Times New Roman" w:cs="Times New Roman"/>
          <w:color w:val="000000"/>
          <w:sz w:val="24"/>
          <w:szCs w:val="24"/>
        </w:rPr>
        <w:t>The hexadecimal number system uses digits</w:t>
      </w:r>
      <w:r w:rsidR="00E14D26" w:rsidRPr="005B22D0">
        <w:rPr>
          <w:rFonts w:ascii="Times New Roman" w:hAnsi="Times New Roman" w:cs="Times New Roman"/>
          <w:color w:val="000000"/>
          <w:sz w:val="24"/>
          <w:szCs w:val="24"/>
        </w:rPr>
        <w:t xml:space="preserve">/symbols </w:t>
      </w:r>
      <w:r w:rsidRPr="005B22D0">
        <w:rPr>
          <w:rFonts w:ascii="Times New Roman" w:hAnsi="Times New Roman" w:cs="Times New Roman"/>
          <w:color w:val="000000"/>
          <w:sz w:val="24"/>
          <w:szCs w:val="24"/>
        </w:rPr>
        <w:t>from ___ to _____.</w:t>
      </w:r>
    </w:p>
    <w:p w:rsidR="00D42AF4" w:rsidRPr="00072442" w:rsidRDefault="00D42AF4" w:rsidP="00D42AF4">
      <w:pPr>
        <w:rPr>
          <w:rFonts w:eastAsiaTheme="minorHAnsi"/>
          <w:lang w:val="en-IN"/>
        </w:rPr>
      </w:pPr>
    </w:p>
    <w:p w:rsidR="00D42AF4" w:rsidRDefault="004570E7" w:rsidP="00D42AF4">
      <w:pPr>
        <w:rPr>
          <w:rFonts w:eastAsiaTheme="minorHAnsi"/>
          <w:b/>
          <w:lang w:val="en-IN"/>
        </w:rPr>
      </w:pPr>
      <w:r w:rsidRPr="00153CC4">
        <w:rPr>
          <w:rFonts w:eastAsiaTheme="minorHAnsi"/>
          <w:b/>
          <w:lang w:val="en-IN"/>
        </w:rPr>
        <w:t xml:space="preserve">Q.2 </w:t>
      </w:r>
      <w:r w:rsidR="005B22D0" w:rsidRPr="00FE07A3">
        <w:rPr>
          <w:b/>
        </w:rPr>
        <w:t>Write TRUE or FALSE against each of the following statements:</w:t>
      </w:r>
      <w:r w:rsidR="005B22D0">
        <w:rPr>
          <w:b/>
        </w:rPr>
        <w:t xml:space="preserve">      </w:t>
      </w:r>
      <w:r w:rsidR="005B22D0">
        <w:rPr>
          <w:b/>
        </w:rPr>
        <w:tab/>
      </w:r>
      <w:r w:rsidR="005B22D0">
        <w:rPr>
          <w:b/>
        </w:rPr>
        <w:tab/>
        <w:t xml:space="preserve">    </w:t>
      </w:r>
      <w:r w:rsidR="005B22D0">
        <w:rPr>
          <w:rFonts w:eastAsiaTheme="minorHAnsi"/>
          <w:b/>
          <w:lang w:val="en-IN"/>
        </w:rPr>
        <w:t>(1*5= 5 M</w:t>
      </w:r>
      <w:r w:rsidR="00EF7F99">
        <w:rPr>
          <w:rFonts w:eastAsiaTheme="minorHAnsi"/>
          <w:b/>
          <w:lang w:val="en-IN"/>
        </w:rPr>
        <w:t>arks)</w:t>
      </w:r>
    </w:p>
    <w:p w:rsidR="005B22D0" w:rsidRPr="00153CC4" w:rsidRDefault="005B22D0" w:rsidP="00D42AF4">
      <w:pPr>
        <w:rPr>
          <w:rFonts w:eastAsiaTheme="minorHAnsi"/>
          <w:b/>
          <w:lang w:val="en-IN"/>
        </w:rPr>
      </w:pPr>
    </w:p>
    <w:p w:rsidR="00D42AF4" w:rsidRPr="005B22D0" w:rsidRDefault="00D42AF4" w:rsidP="001D770C">
      <w:pPr>
        <w:pStyle w:val="HTMLPreformatted"/>
        <w:numPr>
          <w:ilvl w:val="0"/>
          <w:numId w:val="32"/>
        </w:numPr>
        <w:shd w:val="clear" w:color="auto" w:fill="FFFFFF"/>
        <w:tabs>
          <w:tab w:val="clear" w:pos="916"/>
          <w:tab w:val="left" w:pos="0"/>
        </w:tabs>
        <w:ind w:left="-284" w:right="-1077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B22D0">
        <w:rPr>
          <w:rFonts w:ascii="Times New Roman" w:hAnsi="Times New Roman" w:cs="Times New Roman"/>
          <w:color w:val="000000"/>
          <w:sz w:val="24"/>
          <w:szCs w:val="24"/>
        </w:rPr>
        <w:t>Compiler list</w:t>
      </w:r>
      <w:r w:rsidR="00C212CC" w:rsidRPr="005B22D0">
        <w:rPr>
          <w:rFonts w:ascii="Times New Roman" w:hAnsi="Times New Roman" w:cs="Times New Roman"/>
          <w:color w:val="000000"/>
          <w:sz w:val="24"/>
          <w:szCs w:val="24"/>
        </w:rPr>
        <w:t>ing</w:t>
      </w:r>
      <w:r w:rsidRPr="005B22D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212CC" w:rsidRPr="005B22D0">
        <w:rPr>
          <w:rFonts w:ascii="Times New Roman" w:hAnsi="Times New Roman" w:cs="Times New Roman"/>
          <w:color w:val="000000"/>
          <w:sz w:val="24"/>
          <w:szCs w:val="24"/>
        </w:rPr>
        <w:t>show the run time errors</w:t>
      </w:r>
      <w:r w:rsidR="00B26CF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212CC" w:rsidRPr="005B22D0" w:rsidRDefault="00C212CC" w:rsidP="005B22D0">
      <w:pPr>
        <w:pStyle w:val="HTMLPreformatted"/>
        <w:numPr>
          <w:ilvl w:val="0"/>
          <w:numId w:val="32"/>
        </w:numPr>
        <w:shd w:val="clear" w:color="auto" w:fill="FFFFFF"/>
        <w:ind w:left="0" w:right="-107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B22D0">
        <w:rPr>
          <w:rFonts w:ascii="Times New Roman" w:hAnsi="Times New Roman" w:cs="Times New Roman"/>
          <w:color w:val="000000"/>
          <w:sz w:val="24"/>
          <w:szCs w:val="24"/>
        </w:rPr>
        <w:t>Programs must be loaded into the memory of the computer before they can be executed.</w:t>
      </w:r>
    </w:p>
    <w:p w:rsidR="000F1A34" w:rsidRPr="005B22D0" w:rsidRDefault="000F1A34" w:rsidP="005B22D0">
      <w:pPr>
        <w:pStyle w:val="HTMLPreformatted"/>
        <w:numPr>
          <w:ilvl w:val="0"/>
          <w:numId w:val="32"/>
        </w:numPr>
        <w:shd w:val="clear" w:color="auto" w:fill="FFFFFF"/>
        <w:ind w:left="0" w:right="-107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B22D0">
        <w:rPr>
          <w:rFonts w:ascii="Times New Roman" w:hAnsi="Times New Roman" w:cs="Times New Roman"/>
          <w:color w:val="000000"/>
          <w:sz w:val="24"/>
          <w:szCs w:val="24"/>
        </w:rPr>
        <w:t>Each function is executed in the order in w</w:t>
      </w:r>
      <w:r w:rsidR="00B26CF4">
        <w:rPr>
          <w:rFonts w:ascii="Times New Roman" w:hAnsi="Times New Roman" w:cs="Times New Roman"/>
          <w:color w:val="000000"/>
          <w:sz w:val="24"/>
          <w:szCs w:val="24"/>
        </w:rPr>
        <w:t>hich it is defined in the code</w:t>
      </w:r>
      <w:r w:rsidRPr="005B22D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11886" w:rsidRPr="005B22D0" w:rsidRDefault="00C37FCC" w:rsidP="005B22D0">
      <w:pPr>
        <w:pStyle w:val="HTMLPreformatted"/>
        <w:numPr>
          <w:ilvl w:val="0"/>
          <w:numId w:val="32"/>
        </w:numPr>
        <w:shd w:val="clear" w:color="auto" w:fill="FFFFFF"/>
        <w:ind w:left="0" w:right="-107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B22D0">
        <w:rPr>
          <w:rFonts w:ascii="Times New Roman" w:hAnsi="Times New Roman" w:cs="Times New Roman"/>
          <w:color w:val="000000"/>
          <w:sz w:val="24"/>
          <w:szCs w:val="24"/>
        </w:rPr>
        <w:t>The two semicolons must be present within the for's parentheses</w:t>
      </w:r>
      <w:r w:rsidR="00B26CF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C37FCC" w:rsidRPr="005B22D0" w:rsidRDefault="00C37FCC" w:rsidP="005B22D0">
      <w:pPr>
        <w:pStyle w:val="HTMLPreformatted"/>
        <w:numPr>
          <w:ilvl w:val="0"/>
          <w:numId w:val="32"/>
        </w:numPr>
        <w:shd w:val="clear" w:color="auto" w:fill="FFFFFF"/>
        <w:ind w:left="0" w:right="-107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B22D0">
        <w:rPr>
          <w:rFonts w:ascii="Times New Roman" w:hAnsi="Times New Roman" w:cs="Times New Roman"/>
          <w:color w:val="000000"/>
          <w:sz w:val="24"/>
          <w:szCs w:val="24"/>
        </w:rPr>
        <w:t>Two case constants within the same switch statement cannot have the same value.</w:t>
      </w:r>
    </w:p>
    <w:p w:rsidR="00F330D1" w:rsidRPr="00072442" w:rsidRDefault="00F330D1" w:rsidP="00F330D1">
      <w:pPr>
        <w:rPr>
          <w:rFonts w:eastAsiaTheme="minorHAnsi"/>
          <w:lang w:val="en-IN"/>
        </w:rPr>
      </w:pPr>
    </w:p>
    <w:p w:rsidR="00F330D1" w:rsidRPr="00153CC4" w:rsidRDefault="00167881" w:rsidP="00F330D1">
      <w:pPr>
        <w:rPr>
          <w:rFonts w:eastAsiaTheme="minorHAnsi"/>
          <w:b/>
          <w:lang w:val="en-IN"/>
        </w:rPr>
      </w:pPr>
      <w:r w:rsidRPr="00153CC4">
        <w:rPr>
          <w:rFonts w:eastAsiaTheme="minorHAnsi"/>
          <w:b/>
          <w:lang w:val="en-IN"/>
        </w:rPr>
        <w:t>Q.3</w:t>
      </w:r>
      <w:r w:rsidR="004570E7" w:rsidRPr="00153CC4">
        <w:rPr>
          <w:rFonts w:eastAsiaTheme="minorHAnsi"/>
          <w:b/>
          <w:lang w:val="en-IN"/>
        </w:rPr>
        <w:t xml:space="preserve"> Convert the following numbers from one base to another (the intermediate steps must be shown)</w:t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1D770C">
        <w:rPr>
          <w:rFonts w:eastAsiaTheme="minorHAnsi"/>
          <w:b/>
          <w:lang w:val="en-IN"/>
        </w:rPr>
        <w:tab/>
      </w:r>
      <w:r w:rsidR="001D770C">
        <w:rPr>
          <w:rFonts w:eastAsiaTheme="minorHAnsi"/>
          <w:b/>
          <w:lang w:val="en-IN"/>
        </w:rPr>
        <w:tab/>
      </w:r>
      <w:r w:rsidR="001D770C">
        <w:rPr>
          <w:rFonts w:eastAsiaTheme="minorHAnsi"/>
          <w:b/>
          <w:lang w:val="en-IN"/>
        </w:rPr>
        <w:tab/>
      </w:r>
      <w:r w:rsidR="001D770C">
        <w:rPr>
          <w:rFonts w:eastAsiaTheme="minorHAnsi"/>
          <w:b/>
          <w:lang w:val="en-IN"/>
        </w:rPr>
        <w:tab/>
        <w:t xml:space="preserve">    (1*5= 5 M</w:t>
      </w:r>
      <w:r w:rsidR="00A46B90">
        <w:rPr>
          <w:rFonts w:eastAsiaTheme="minorHAnsi"/>
          <w:b/>
          <w:lang w:val="en-IN"/>
        </w:rPr>
        <w:t>arks)</w:t>
      </w:r>
    </w:p>
    <w:p w:rsidR="00F330D1" w:rsidRPr="001D770C" w:rsidRDefault="001D770C" w:rsidP="001D770C">
      <w:pPr>
        <w:rPr>
          <w:rFonts w:eastAsiaTheme="minorHAnsi"/>
          <w:lang w:val="en-IN"/>
        </w:rPr>
      </w:pPr>
      <w:r>
        <w:rPr>
          <w:rFonts w:eastAsiaTheme="minorHAnsi"/>
          <w:lang w:val="en-IN"/>
        </w:rPr>
        <w:t>1</w:t>
      </w:r>
      <w:r w:rsidRPr="001D770C">
        <w:rPr>
          <w:rFonts w:eastAsiaTheme="minorHAnsi"/>
          <w:lang w:val="en-IN"/>
        </w:rPr>
        <w:t xml:space="preserve">. </w:t>
      </w:r>
      <w:r w:rsidR="00E14D26" w:rsidRPr="001D770C">
        <w:rPr>
          <w:rFonts w:eastAsiaTheme="minorHAnsi"/>
          <w:lang w:val="en-IN"/>
        </w:rPr>
        <w:t>(1246)</w:t>
      </w:r>
      <w:r w:rsidRPr="001D770C">
        <w:rPr>
          <w:rFonts w:eastAsiaTheme="minorHAnsi"/>
          <w:vertAlign w:val="subscript"/>
          <w:lang w:val="en-IN"/>
        </w:rPr>
        <w:t>8</w:t>
      </w:r>
      <w:r w:rsidRPr="001D770C">
        <w:rPr>
          <w:rFonts w:eastAsiaTheme="minorHAnsi"/>
          <w:lang w:val="en-IN"/>
        </w:rPr>
        <w:t xml:space="preserve"> </w:t>
      </w:r>
      <w:r w:rsidR="00C31B7D" w:rsidRPr="001D770C">
        <w:rPr>
          <w:rFonts w:eastAsiaTheme="minorHAnsi"/>
          <w:lang w:val="en-IN"/>
        </w:rPr>
        <w:t>= (</w:t>
      </w:r>
      <w:r w:rsidRPr="001D770C">
        <w:rPr>
          <w:rFonts w:eastAsiaTheme="minorHAnsi"/>
          <w:lang w:val="en-IN"/>
        </w:rPr>
        <w:t xml:space="preserve"> </w:t>
      </w:r>
      <w:r w:rsidR="00C31B7D" w:rsidRPr="001D770C">
        <w:rPr>
          <w:rFonts w:eastAsiaTheme="minorHAnsi"/>
          <w:lang w:val="en-IN"/>
        </w:rPr>
        <w:t>_______</w:t>
      </w:r>
      <w:r w:rsidRPr="001D770C">
        <w:rPr>
          <w:rFonts w:eastAsiaTheme="minorHAnsi"/>
          <w:lang w:val="en-IN"/>
        </w:rPr>
        <w:t xml:space="preserve"> </w:t>
      </w:r>
      <w:r w:rsidR="00C31B7D" w:rsidRPr="001D770C">
        <w:rPr>
          <w:rFonts w:eastAsiaTheme="minorHAnsi"/>
          <w:lang w:val="en-IN"/>
        </w:rPr>
        <w:t>)</w:t>
      </w:r>
      <w:r w:rsidR="00C31B7D" w:rsidRPr="001D770C">
        <w:rPr>
          <w:rFonts w:eastAsiaTheme="minorHAnsi"/>
          <w:vertAlign w:val="subscript"/>
          <w:lang w:val="en-IN"/>
        </w:rPr>
        <w:t>10</w:t>
      </w:r>
    </w:p>
    <w:p w:rsidR="00C31B7D" w:rsidRPr="001D770C" w:rsidRDefault="001D770C" w:rsidP="001D770C">
      <w:pPr>
        <w:rPr>
          <w:rFonts w:eastAsiaTheme="minorHAnsi"/>
          <w:lang w:val="en-IN"/>
        </w:rPr>
      </w:pPr>
      <w:r w:rsidRPr="001D770C">
        <w:rPr>
          <w:rFonts w:eastAsiaTheme="minorHAnsi"/>
          <w:lang w:val="en-IN"/>
        </w:rPr>
        <w:t xml:space="preserve">2. </w:t>
      </w:r>
      <w:r w:rsidR="00FE3F66" w:rsidRPr="001D770C">
        <w:rPr>
          <w:rFonts w:eastAsiaTheme="minorHAnsi"/>
          <w:lang w:val="en-IN"/>
        </w:rPr>
        <w:t>(F1E5)</w:t>
      </w:r>
      <w:r w:rsidR="00C31B7D" w:rsidRPr="001D770C">
        <w:rPr>
          <w:rFonts w:eastAsiaTheme="minorHAnsi"/>
          <w:vertAlign w:val="subscript"/>
          <w:lang w:val="en-IN"/>
        </w:rPr>
        <w:t>16</w:t>
      </w:r>
      <w:r w:rsidRPr="001D770C">
        <w:rPr>
          <w:rFonts w:eastAsiaTheme="minorHAnsi"/>
          <w:vertAlign w:val="subscript"/>
          <w:lang w:val="en-IN"/>
        </w:rPr>
        <w:t xml:space="preserve"> </w:t>
      </w:r>
      <w:r w:rsidR="00C31B7D" w:rsidRPr="001D770C">
        <w:rPr>
          <w:rFonts w:eastAsiaTheme="minorHAnsi"/>
          <w:lang w:val="en-IN"/>
        </w:rPr>
        <w:t>= (</w:t>
      </w:r>
      <w:r w:rsidRPr="001D770C">
        <w:rPr>
          <w:rFonts w:eastAsiaTheme="minorHAnsi"/>
          <w:lang w:val="en-IN"/>
        </w:rPr>
        <w:t xml:space="preserve"> </w:t>
      </w:r>
      <w:r w:rsidR="00FE3F66" w:rsidRPr="001D770C">
        <w:rPr>
          <w:rFonts w:eastAsiaTheme="minorHAnsi"/>
          <w:lang w:val="en-IN"/>
        </w:rPr>
        <w:t>________</w:t>
      </w:r>
      <w:r w:rsidRPr="001D770C">
        <w:rPr>
          <w:rFonts w:eastAsiaTheme="minorHAnsi"/>
          <w:lang w:val="en-IN"/>
        </w:rPr>
        <w:t xml:space="preserve"> )</w:t>
      </w:r>
      <w:r w:rsidR="00C31B7D" w:rsidRPr="001D770C">
        <w:rPr>
          <w:rFonts w:eastAsiaTheme="minorHAnsi"/>
          <w:vertAlign w:val="subscript"/>
          <w:lang w:val="en-IN"/>
        </w:rPr>
        <w:t>8</w:t>
      </w:r>
    </w:p>
    <w:p w:rsidR="00C31B7D" w:rsidRPr="001D770C" w:rsidRDefault="001D770C" w:rsidP="001D770C">
      <w:pPr>
        <w:rPr>
          <w:rFonts w:eastAsiaTheme="minorHAnsi"/>
          <w:lang w:val="en-IN"/>
        </w:rPr>
      </w:pPr>
      <w:r w:rsidRPr="001D770C">
        <w:rPr>
          <w:rFonts w:eastAsiaTheme="minorHAnsi"/>
          <w:lang w:val="en-IN"/>
        </w:rPr>
        <w:t xml:space="preserve">3. </w:t>
      </w:r>
      <w:r w:rsidR="00FE3F66" w:rsidRPr="001D770C">
        <w:rPr>
          <w:rFonts w:eastAsiaTheme="minorHAnsi"/>
          <w:lang w:val="en-IN"/>
        </w:rPr>
        <w:t>(1010101)</w:t>
      </w:r>
      <w:r w:rsidR="00C31B7D" w:rsidRPr="001D770C">
        <w:rPr>
          <w:rFonts w:eastAsiaTheme="minorHAnsi"/>
          <w:vertAlign w:val="subscript"/>
          <w:lang w:val="en-IN"/>
        </w:rPr>
        <w:t>2</w:t>
      </w:r>
      <w:r w:rsidR="00C31B7D" w:rsidRPr="001D770C">
        <w:rPr>
          <w:rFonts w:eastAsiaTheme="minorHAnsi"/>
          <w:lang w:val="en-IN"/>
        </w:rPr>
        <w:t xml:space="preserve"> –</w:t>
      </w:r>
      <w:r w:rsidR="00FE3F66" w:rsidRPr="001D770C">
        <w:rPr>
          <w:rFonts w:eastAsiaTheme="minorHAnsi"/>
          <w:lang w:val="en-IN"/>
        </w:rPr>
        <w:t xml:space="preserve"> (1000010)</w:t>
      </w:r>
      <w:r w:rsidR="00C31B7D" w:rsidRPr="001D770C">
        <w:rPr>
          <w:rFonts w:eastAsiaTheme="minorHAnsi"/>
          <w:vertAlign w:val="subscript"/>
          <w:lang w:val="en-IN"/>
        </w:rPr>
        <w:t>2</w:t>
      </w:r>
      <w:r w:rsidR="00C31B7D" w:rsidRPr="001D770C">
        <w:rPr>
          <w:rFonts w:eastAsiaTheme="minorHAnsi"/>
          <w:lang w:val="en-IN"/>
        </w:rPr>
        <w:t xml:space="preserve"> </w:t>
      </w:r>
      <w:r w:rsidRPr="001D770C">
        <w:rPr>
          <w:rFonts w:eastAsiaTheme="minorHAnsi"/>
          <w:lang w:val="en-IN"/>
        </w:rPr>
        <w:tab/>
      </w:r>
      <w:r w:rsidRPr="001D770C">
        <w:rPr>
          <w:rFonts w:eastAsiaTheme="minorHAnsi"/>
          <w:lang w:val="en-IN"/>
        </w:rPr>
        <w:tab/>
      </w:r>
      <w:r w:rsidRPr="001D770C">
        <w:rPr>
          <w:rFonts w:eastAsiaTheme="minorHAnsi"/>
          <w:lang w:val="en-IN"/>
        </w:rPr>
        <w:tab/>
      </w:r>
      <w:r w:rsidRPr="001D770C">
        <w:rPr>
          <w:rFonts w:eastAsiaTheme="minorHAnsi"/>
          <w:lang w:val="en-IN"/>
        </w:rPr>
        <w:tab/>
      </w:r>
      <w:r w:rsidR="00C31B7D" w:rsidRPr="001D770C">
        <w:rPr>
          <w:rFonts w:eastAsiaTheme="minorHAnsi"/>
          <w:lang w:val="en-IN"/>
        </w:rPr>
        <w:t>(perform subtraction using 2’s complement method)</w:t>
      </w:r>
    </w:p>
    <w:p w:rsidR="00C31B7D" w:rsidRPr="001D770C" w:rsidRDefault="001D770C" w:rsidP="001D770C">
      <w:pPr>
        <w:rPr>
          <w:rFonts w:eastAsiaTheme="minorHAnsi"/>
          <w:lang w:val="en-IN"/>
        </w:rPr>
      </w:pPr>
      <w:r w:rsidRPr="001D770C">
        <w:rPr>
          <w:rFonts w:eastAsiaTheme="minorHAnsi"/>
          <w:lang w:val="en-IN"/>
        </w:rPr>
        <w:t xml:space="preserve">4. </w:t>
      </w:r>
      <w:r w:rsidR="00FE3F66" w:rsidRPr="001D770C">
        <w:rPr>
          <w:rFonts w:eastAsiaTheme="minorHAnsi"/>
          <w:lang w:val="en-IN"/>
        </w:rPr>
        <w:t>(110.011)</w:t>
      </w:r>
      <w:r w:rsidRPr="001D770C">
        <w:rPr>
          <w:rFonts w:eastAsiaTheme="minorHAnsi"/>
          <w:vertAlign w:val="subscript"/>
          <w:lang w:val="en-IN"/>
        </w:rPr>
        <w:t>2</w:t>
      </w:r>
      <w:r w:rsidR="00FE3F66" w:rsidRPr="001D770C">
        <w:rPr>
          <w:rFonts w:eastAsiaTheme="minorHAnsi"/>
          <w:lang w:val="en-IN"/>
        </w:rPr>
        <w:t xml:space="preserve"> = (</w:t>
      </w:r>
      <w:r w:rsidRPr="001D770C">
        <w:rPr>
          <w:rFonts w:eastAsiaTheme="minorHAnsi"/>
          <w:lang w:val="en-IN"/>
        </w:rPr>
        <w:t xml:space="preserve"> </w:t>
      </w:r>
      <w:r w:rsidR="00FE3F66" w:rsidRPr="001D770C">
        <w:rPr>
          <w:rFonts w:eastAsiaTheme="minorHAnsi"/>
          <w:lang w:val="en-IN"/>
        </w:rPr>
        <w:t>________</w:t>
      </w:r>
      <w:r w:rsidRPr="001D770C">
        <w:rPr>
          <w:rFonts w:eastAsiaTheme="minorHAnsi"/>
          <w:lang w:val="en-IN"/>
        </w:rPr>
        <w:t xml:space="preserve"> </w:t>
      </w:r>
      <w:r w:rsidR="00FE3F66" w:rsidRPr="001D770C">
        <w:rPr>
          <w:rFonts w:eastAsiaTheme="minorHAnsi"/>
          <w:lang w:val="en-IN"/>
        </w:rPr>
        <w:t>)</w:t>
      </w:r>
      <w:r w:rsidR="00FE3F66" w:rsidRPr="001D770C">
        <w:rPr>
          <w:rFonts w:eastAsiaTheme="minorHAnsi"/>
          <w:vertAlign w:val="subscript"/>
          <w:lang w:val="en-IN"/>
        </w:rPr>
        <w:t>10</w:t>
      </w:r>
    </w:p>
    <w:p w:rsidR="00FE3F66" w:rsidRPr="001D770C" w:rsidRDefault="001D770C" w:rsidP="001D770C">
      <w:pPr>
        <w:rPr>
          <w:rFonts w:eastAsiaTheme="minorHAnsi"/>
          <w:vertAlign w:val="subscript"/>
          <w:lang w:val="en-IN"/>
        </w:rPr>
      </w:pPr>
      <w:r w:rsidRPr="001D770C">
        <w:rPr>
          <w:rFonts w:eastAsiaTheme="minorHAnsi"/>
          <w:lang w:val="en-IN"/>
        </w:rPr>
        <w:t xml:space="preserve">5. </w:t>
      </w:r>
      <w:r w:rsidR="00FE3F66" w:rsidRPr="001D770C">
        <w:rPr>
          <w:rFonts w:eastAsiaTheme="minorHAnsi"/>
          <w:lang w:val="en-IN"/>
        </w:rPr>
        <w:t>(125687)</w:t>
      </w:r>
      <w:r w:rsidR="00FE3F66" w:rsidRPr="001D770C">
        <w:rPr>
          <w:rFonts w:eastAsiaTheme="minorHAnsi"/>
          <w:vertAlign w:val="subscript"/>
          <w:lang w:val="en-IN"/>
        </w:rPr>
        <w:t>10</w:t>
      </w:r>
      <w:r w:rsidR="00FE3F66" w:rsidRPr="001D770C">
        <w:rPr>
          <w:rFonts w:eastAsiaTheme="minorHAnsi"/>
          <w:lang w:val="en-IN"/>
        </w:rPr>
        <w:t>= (</w:t>
      </w:r>
      <w:r w:rsidRPr="001D770C">
        <w:rPr>
          <w:rFonts w:eastAsiaTheme="minorHAnsi"/>
          <w:lang w:val="en-IN"/>
        </w:rPr>
        <w:t xml:space="preserve"> _________ </w:t>
      </w:r>
      <w:r w:rsidR="00FE3F66" w:rsidRPr="001D770C">
        <w:rPr>
          <w:rFonts w:eastAsiaTheme="minorHAnsi"/>
          <w:lang w:val="en-IN"/>
        </w:rPr>
        <w:t>)</w:t>
      </w:r>
      <w:r w:rsidR="00FE3F66" w:rsidRPr="001D770C">
        <w:rPr>
          <w:rFonts w:eastAsiaTheme="minorHAnsi"/>
          <w:vertAlign w:val="subscript"/>
          <w:lang w:val="en-IN"/>
        </w:rPr>
        <w:t>16</w:t>
      </w:r>
    </w:p>
    <w:p w:rsidR="001D770C" w:rsidRPr="001D770C" w:rsidRDefault="001D770C" w:rsidP="001D770C">
      <w:pPr>
        <w:rPr>
          <w:rFonts w:eastAsiaTheme="minorHAnsi"/>
          <w:lang w:val="en-IN"/>
        </w:rPr>
      </w:pPr>
    </w:p>
    <w:p w:rsidR="004570E7" w:rsidRPr="00072442" w:rsidRDefault="004570E7" w:rsidP="004570E7">
      <w:pPr>
        <w:rPr>
          <w:lang w:val="en-IN"/>
        </w:rPr>
      </w:pPr>
      <w:r w:rsidRPr="00153CC4">
        <w:rPr>
          <w:rFonts w:eastAsiaTheme="minorHAnsi"/>
          <w:b/>
          <w:lang w:val="en-IN"/>
        </w:rPr>
        <w:t xml:space="preserve">Q.4 </w:t>
      </w:r>
      <w:r w:rsidRPr="00153CC4">
        <w:rPr>
          <w:b/>
          <w:lang w:val="en-IN"/>
        </w:rPr>
        <w:t>Evaluate the following</w:t>
      </w:r>
      <w:r w:rsidRPr="00072442">
        <w:rPr>
          <w:lang w:val="en-IN"/>
        </w:rPr>
        <w:t>:</w:t>
      </w:r>
      <w:r w:rsidR="00A46B90">
        <w:rPr>
          <w:lang w:val="en-IN"/>
        </w:rPr>
        <w:t xml:space="preserve"> </w:t>
      </w:r>
      <w:r w:rsidR="00A46B90">
        <w:rPr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3B4AC3">
        <w:rPr>
          <w:rFonts w:eastAsiaTheme="minorHAnsi"/>
          <w:b/>
          <w:lang w:val="en-IN"/>
        </w:rPr>
        <w:tab/>
      </w:r>
      <w:r w:rsidR="003B4AC3">
        <w:rPr>
          <w:rFonts w:eastAsiaTheme="minorHAnsi"/>
          <w:b/>
          <w:lang w:val="en-IN"/>
        </w:rPr>
        <w:tab/>
        <w:t xml:space="preserve">    </w:t>
      </w:r>
      <w:r w:rsidR="001D770C">
        <w:rPr>
          <w:rFonts w:eastAsiaTheme="minorHAnsi"/>
          <w:b/>
          <w:lang w:val="en-IN"/>
        </w:rPr>
        <w:t>(1*5= 5 M</w:t>
      </w:r>
      <w:r w:rsidR="00A46B90">
        <w:rPr>
          <w:rFonts w:eastAsiaTheme="minorHAnsi"/>
          <w:b/>
          <w:lang w:val="en-IN"/>
        </w:rPr>
        <w:t>arks)</w:t>
      </w:r>
    </w:p>
    <w:p w:rsidR="004570E7" w:rsidRPr="00072442" w:rsidRDefault="004570E7" w:rsidP="004570E7">
      <w:pPr>
        <w:pStyle w:val="ListParagraph"/>
        <w:numPr>
          <w:ilvl w:val="0"/>
          <w:numId w:val="28"/>
        </w:numPr>
        <w:suppressAutoHyphens w:val="0"/>
        <w:spacing w:before="120" w:line="264" w:lineRule="auto"/>
        <w:jc w:val="both"/>
        <w:rPr>
          <w:lang w:val="en-IN"/>
        </w:rPr>
      </w:pPr>
      <w:r w:rsidRPr="00072442">
        <w:rPr>
          <w:lang w:val="en-IN"/>
        </w:rPr>
        <w:t xml:space="preserve">int </w:t>
      </w:r>
      <w:r w:rsidR="004B01C3" w:rsidRPr="00072442">
        <w:rPr>
          <w:lang w:val="en-IN"/>
        </w:rPr>
        <w:t>a</w:t>
      </w:r>
      <w:r w:rsidR="001D770C">
        <w:rPr>
          <w:lang w:val="en-IN"/>
        </w:rPr>
        <w:t xml:space="preserve"> </w:t>
      </w:r>
      <w:r w:rsidR="004B01C3" w:rsidRPr="00072442">
        <w:rPr>
          <w:lang w:val="en-IN"/>
        </w:rPr>
        <w:t>=</w:t>
      </w:r>
      <w:r w:rsidR="001D770C">
        <w:rPr>
          <w:lang w:val="en-IN"/>
        </w:rPr>
        <w:t xml:space="preserve"> </w:t>
      </w:r>
      <w:r w:rsidR="004B01C3" w:rsidRPr="00072442">
        <w:rPr>
          <w:lang w:val="en-IN"/>
        </w:rPr>
        <w:t>2</w:t>
      </w:r>
      <w:r w:rsidRPr="00072442">
        <w:rPr>
          <w:lang w:val="en-IN"/>
        </w:rPr>
        <w:t>; float b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=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2.5</w:t>
      </w:r>
      <w:r w:rsidR="004B01C3" w:rsidRPr="00072442">
        <w:rPr>
          <w:lang w:val="en-IN"/>
        </w:rPr>
        <w:t>, c</w:t>
      </w:r>
      <w:r w:rsidR="001D770C">
        <w:rPr>
          <w:lang w:val="en-IN"/>
        </w:rPr>
        <w:t xml:space="preserve"> </w:t>
      </w:r>
      <w:r w:rsidR="004B01C3" w:rsidRPr="00072442">
        <w:rPr>
          <w:lang w:val="en-IN"/>
        </w:rPr>
        <w:t>=</w:t>
      </w:r>
      <w:r w:rsidR="001D770C">
        <w:rPr>
          <w:lang w:val="en-IN"/>
        </w:rPr>
        <w:t xml:space="preserve"> </w:t>
      </w:r>
      <w:r w:rsidR="004B01C3" w:rsidRPr="00072442">
        <w:rPr>
          <w:lang w:val="en-IN"/>
        </w:rPr>
        <w:t>1.5</w:t>
      </w:r>
      <w:r w:rsidRPr="00072442">
        <w:rPr>
          <w:lang w:val="en-IN"/>
        </w:rPr>
        <w:t>;</w:t>
      </w:r>
    </w:p>
    <w:p w:rsidR="004570E7" w:rsidRPr="00072442" w:rsidRDefault="004570E7" w:rsidP="004570E7">
      <w:pPr>
        <w:pStyle w:val="ListParagraph"/>
        <w:numPr>
          <w:ilvl w:val="0"/>
          <w:numId w:val="29"/>
        </w:numPr>
        <w:rPr>
          <w:lang w:val="en-IN"/>
        </w:rPr>
      </w:pPr>
      <w:r w:rsidRPr="00072442">
        <w:rPr>
          <w:lang w:val="en-IN"/>
        </w:rPr>
        <w:t>a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+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2.5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/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b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+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4.5;</w:t>
      </w:r>
    </w:p>
    <w:p w:rsidR="004570E7" w:rsidRPr="00072442" w:rsidRDefault="004B01C3" w:rsidP="004570E7">
      <w:pPr>
        <w:pStyle w:val="ListParagraph"/>
        <w:numPr>
          <w:ilvl w:val="0"/>
          <w:numId w:val="29"/>
        </w:numPr>
        <w:rPr>
          <w:lang w:val="en-IN"/>
        </w:rPr>
      </w:pPr>
      <w:r w:rsidRPr="00072442">
        <w:rPr>
          <w:lang w:val="en-IN"/>
        </w:rPr>
        <w:t>b++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/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a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+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c</w:t>
      </w:r>
      <w:r w:rsidR="004570E7" w:rsidRPr="00072442">
        <w:rPr>
          <w:lang w:val="en-IN"/>
        </w:rPr>
        <w:t>--;</w:t>
      </w:r>
    </w:p>
    <w:p w:rsidR="004570E7" w:rsidRPr="00072442" w:rsidRDefault="004570E7" w:rsidP="004570E7">
      <w:pPr>
        <w:pStyle w:val="ListParagraph"/>
        <w:numPr>
          <w:ilvl w:val="0"/>
          <w:numId w:val="29"/>
        </w:numPr>
        <w:rPr>
          <w:lang w:val="en-IN"/>
        </w:rPr>
      </w:pPr>
      <w:r w:rsidRPr="00072442">
        <w:rPr>
          <w:lang w:val="en-IN"/>
        </w:rPr>
        <w:t>(</w:t>
      </w:r>
      <w:r w:rsidR="004B01C3" w:rsidRPr="00072442">
        <w:rPr>
          <w:lang w:val="en-IN"/>
        </w:rPr>
        <w:t>a</w:t>
      </w:r>
      <w:r w:rsidR="001D770C">
        <w:rPr>
          <w:lang w:val="en-IN"/>
        </w:rPr>
        <w:t xml:space="preserve"> </w:t>
      </w:r>
      <w:r w:rsidR="004B01C3" w:rsidRPr="00072442">
        <w:rPr>
          <w:lang w:val="en-IN"/>
        </w:rPr>
        <w:t>+</w:t>
      </w:r>
      <w:r w:rsidR="001D770C">
        <w:rPr>
          <w:lang w:val="en-IN"/>
        </w:rPr>
        <w:t xml:space="preserve"> </w:t>
      </w:r>
      <w:r w:rsidR="004B01C3" w:rsidRPr="00072442">
        <w:rPr>
          <w:lang w:val="en-IN"/>
        </w:rPr>
        <w:t>c</w:t>
      </w:r>
      <w:r w:rsidRPr="00072442">
        <w:rPr>
          <w:lang w:val="en-IN"/>
        </w:rPr>
        <w:t>)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/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(b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+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2.5);</w:t>
      </w:r>
    </w:p>
    <w:p w:rsidR="004570E7" w:rsidRPr="00072442" w:rsidRDefault="004570E7" w:rsidP="00EB5843">
      <w:pPr>
        <w:pStyle w:val="ListParagraph"/>
        <w:numPr>
          <w:ilvl w:val="0"/>
          <w:numId w:val="28"/>
        </w:numPr>
        <w:suppressAutoHyphens w:val="0"/>
        <w:spacing w:before="120" w:line="264" w:lineRule="auto"/>
        <w:jc w:val="both"/>
        <w:rPr>
          <w:lang w:val="en-IN"/>
        </w:rPr>
      </w:pPr>
      <w:r w:rsidRPr="00072442">
        <w:rPr>
          <w:lang w:val="en-IN"/>
        </w:rPr>
        <w:t xml:space="preserve">int </w:t>
      </w:r>
      <w:r w:rsidR="004B01C3" w:rsidRPr="00072442">
        <w:rPr>
          <w:lang w:val="en-IN"/>
        </w:rPr>
        <w:t>m</w:t>
      </w:r>
      <w:r w:rsidR="001D770C">
        <w:rPr>
          <w:lang w:val="en-IN"/>
        </w:rPr>
        <w:t xml:space="preserve"> </w:t>
      </w:r>
      <w:r w:rsidR="004B01C3" w:rsidRPr="00072442">
        <w:rPr>
          <w:lang w:val="en-IN"/>
        </w:rPr>
        <w:t>=</w:t>
      </w:r>
      <w:r w:rsidR="001D770C">
        <w:rPr>
          <w:lang w:val="en-IN"/>
        </w:rPr>
        <w:t xml:space="preserve"> </w:t>
      </w:r>
      <w:r w:rsidR="004B01C3" w:rsidRPr="00072442">
        <w:rPr>
          <w:lang w:val="en-IN"/>
        </w:rPr>
        <w:t>5</w:t>
      </w:r>
      <w:r w:rsidRPr="00072442">
        <w:rPr>
          <w:lang w:val="en-IN"/>
        </w:rPr>
        <w:t>,</w:t>
      </w:r>
      <w:r w:rsidR="004B01C3" w:rsidRPr="00072442">
        <w:rPr>
          <w:lang w:val="en-IN"/>
        </w:rPr>
        <w:t xml:space="preserve"> n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=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 xml:space="preserve">4, </w:t>
      </w:r>
      <w:r w:rsidR="004B01C3" w:rsidRPr="00072442">
        <w:rPr>
          <w:lang w:val="en-IN"/>
        </w:rPr>
        <w:t>o</w:t>
      </w:r>
      <w:r w:rsidR="001D770C">
        <w:rPr>
          <w:lang w:val="en-IN"/>
        </w:rPr>
        <w:t xml:space="preserve"> </w:t>
      </w:r>
      <w:r w:rsidR="004B01C3" w:rsidRPr="00072442">
        <w:rPr>
          <w:lang w:val="en-IN"/>
        </w:rPr>
        <w:t>=</w:t>
      </w:r>
      <w:r w:rsidR="001D770C">
        <w:rPr>
          <w:lang w:val="en-IN"/>
        </w:rPr>
        <w:t xml:space="preserve"> </w:t>
      </w:r>
      <w:r w:rsidR="004B01C3" w:rsidRPr="00072442">
        <w:rPr>
          <w:lang w:val="en-IN"/>
        </w:rPr>
        <w:t>3</w:t>
      </w:r>
      <w:r w:rsidRPr="00072442">
        <w:rPr>
          <w:lang w:val="en-IN"/>
        </w:rPr>
        <w:t>;</w:t>
      </w:r>
    </w:p>
    <w:p w:rsidR="004570E7" w:rsidRPr="00072442" w:rsidRDefault="004B01C3" w:rsidP="00A31544">
      <w:pPr>
        <w:pStyle w:val="ListParagraph"/>
        <w:numPr>
          <w:ilvl w:val="0"/>
          <w:numId w:val="30"/>
        </w:numPr>
        <w:ind w:left="1134" w:hanging="87"/>
        <w:rPr>
          <w:lang w:val="en-IN"/>
        </w:rPr>
      </w:pPr>
      <w:r w:rsidRPr="00072442">
        <w:rPr>
          <w:lang w:val="en-IN"/>
        </w:rPr>
        <w:t>m+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=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o+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=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++n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-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m</w:t>
      </w:r>
      <w:r w:rsidR="004570E7" w:rsidRPr="00072442">
        <w:rPr>
          <w:lang w:val="en-IN"/>
        </w:rPr>
        <w:t>;</w:t>
      </w:r>
    </w:p>
    <w:p w:rsidR="004570E7" w:rsidRPr="00072442" w:rsidRDefault="004B01C3" w:rsidP="00A31544">
      <w:pPr>
        <w:pStyle w:val="ListParagraph"/>
        <w:numPr>
          <w:ilvl w:val="0"/>
          <w:numId w:val="30"/>
        </w:numPr>
        <w:ind w:left="1134" w:hanging="87"/>
        <w:rPr>
          <w:lang w:val="en-IN"/>
        </w:rPr>
      </w:pPr>
      <w:r w:rsidRPr="00072442">
        <w:rPr>
          <w:lang w:val="en-IN"/>
        </w:rPr>
        <w:t>m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=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n*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=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o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+</w:t>
      </w:r>
      <w:r w:rsidR="001D770C">
        <w:rPr>
          <w:lang w:val="en-IN"/>
        </w:rPr>
        <w:t xml:space="preserve"> </w:t>
      </w:r>
      <w:r w:rsidRPr="00072442">
        <w:rPr>
          <w:lang w:val="en-IN"/>
        </w:rPr>
        <w:t>8</w:t>
      </w:r>
      <w:r w:rsidR="004570E7" w:rsidRPr="00072442">
        <w:rPr>
          <w:lang w:val="en-IN"/>
        </w:rPr>
        <w:t>;</w:t>
      </w:r>
    </w:p>
    <w:p w:rsidR="004570E7" w:rsidRPr="00072442" w:rsidRDefault="004570E7" w:rsidP="00A31544">
      <w:pPr>
        <w:ind w:left="1134" w:hanging="87"/>
        <w:rPr>
          <w:rFonts w:eastAsiaTheme="minorHAnsi"/>
          <w:lang w:val="en-IN"/>
        </w:rPr>
      </w:pPr>
    </w:p>
    <w:p w:rsidR="00F330D1" w:rsidRPr="00072442" w:rsidRDefault="00F330D1" w:rsidP="00F330D1">
      <w:pPr>
        <w:rPr>
          <w:rFonts w:eastAsiaTheme="minorHAnsi"/>
          <w:lang w:val="en-IN"/>
        </w:rPr>
      </w:pPr>
    </w:p>
    <w:p w:rsidR="00F330D1" w:rsidRDefault="004570E7" w:rsidP="00F330D1">
      <w:pPr>
        <w:rPr>
          <w:rFonts w:eastAsiaTheme="minorHAnsi"/>
          <w:b/>
          <w:lang w:val="en-IN"/>
        </w:rPr>
      </w:pPr>
      <w:r w:rsidRPr="00153CC4">
        <w:rPr>
          <w:rFonts w:eastAsiaTheme="minorHAnsi"/>
          <w:b/>
          <w:lang w:val="en-IN"/>
        </w:rPr>
        <w:t>Q.</w:t>
      </w:r>
      <w:r w:rsidR="00167881" w:rsidRPr="00153CC4">
        <w:rPr>
          <w:rFonts w:eastAsiaTheme="minorHAnsi"/>
          <w:b/>
          <w:lang w:val="en-IN"/>
        </w:rPr>
        <w:t>5</w:t>
      </w:r>
      <w:r w:rsidRPr="00153CC4">
        <w:rPr>
          <w:rFonts w:eastAsiaTheme="minorHAnsi"/>
          <w:b/>
          <w:lang w:val="en-IN"/>
        </w:rPr>
        <w:t xml:space="preserve"> </w:t>
      </w:r>
      <w:r w:rsidR="001D770C">
        <w:rPr>
          <w:rFonts w:eastAsiaTheme="minorHAnsi"/>
          <w:b/>
          <w:lang w:val="en-IN"/>
        </w:rPr>
        <w:t>Tick the correct answers:</w:t>
      </w:r>
      <w:r w:rsidR="00A46B90">
        <w:rPr>
          <w:rFonts w:eastAsiaTheme="minorHAnsi"/>
          <w:b/>
          <w:lang w:val="en-IN"/>
        </w:rPr>
        <w:t xml:space="preserve">  </w:t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A46B90">
        <w:rPr>
          <w:rFonts w:eastAsiaTheme="minorHAnsi"/>
          <w:b/>
          <w:lang w:val="en-IN"/>
        </w:rPr>
        <w:tab/>
      </w:r>
      <w:r w:rsidR="001D770C">
        <w:rPr>
          <w:rFonts w:eastAsiaTheme="minorHAnsi"/>
          <w:b/>
          <w:lang w:val="en-IN"/>
        </w:rPr>
        <w:t>(1*15= 15 M</w:t>
      </w:r>
      <w:r w:rsidR="00A46B90">
        <w:rPr>
          <w:rFonts w:eastAsiaTheme="minorHAnsi"/>
          <w:b/>
          <w:lang w:val="en-IN"/>
        </w:rPr>
        <w:t>arks)</w:t>
      </w:r>
    </w:p>
    <w:p w:rsidR="00A46B90" w:rsidRPr="00153CC4" w:rsidRDefault="00A46B90" w:rsidP="00F330D1">
      <w:pPr>
        <w:rPr>
          <w:rFonts w:eastAsiaTheme="minorHAnsi"/>
          <w:b/>
          <w:lang w:val="en-IN"/>
        </w:rPr>
      </w:pPr>
    </w:p>
    <w:p w:rsidR="00F330D1" w:rsidRPr="00072442" w:rsidRDefault="00F330D1" w:rsidP="00F330D1">
      <w:pPr>
        <w:pStyle w:val="ListParagraph"/>
        <w:numPr>
          <w:ilvl w:val="0"/>
          <w:numId w:val="10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If (</w:t>
      </w:r>
      <w:r w:rsidR="00303B38" w:rsidRPr="00072442">
        <w:rPr>
          <w:rFonts w:eastAsiaTheme="minorHAnsi"/>
          <w:lang w:val="en-IN"/>
        </w:rPr>
        <w:t>11A1B</w:t>
      </w:r>
      <w:r w:rsidRPr="00072442">
        <w:rPr>
          <w:rFonts w:eastAsiaTheme="minorHAnsi"/>
          <w:lang w:val="en-IN"/>
        </w:rPr>
        <w:t>)</w:t>
      </w:r>
      <w:r w:rsidR="00303B38" w:rsidRPr="00FE3F66">
        <w:rPr>
          <w:rFonts w:eastAsiaTheme="minorHAnsi"/>
          <w:sz w:val="28"/>
          <w:vertAlign w:val="subscript"/>
          <w:lang w:val="en-IN"/>
        </w:rPr>
        <w:t>8</w:t>
      </w:r>
      <w:r w:rsidR="001D770C">
        <w:rPr>
          <w:rFonts w:eastAsiaTheme="minorHAnsi"/>
          <w:sz w:val="28"/>
          <w:vertAlign w:val="subscript"/>
          <w:lang w:val="en-IN"/>
        </w:rPr>
        <w:t xml:space="preserve"> </w:t>
      </w:r>
      <w:r w:rsidR="00303B38" w:rsidRPr="00072442">
        <w:rPr>
          <w:rFonts w:eastAsiaTheme="minorHAnsi"/>
          <w:lang w:val="en-IN"/>
        </w:rPr>
        <w:t>=</w:t>
      </w:r>
      <w:r w:rsidR="001D770C">
        <w:rPr>
          <w:rFonts w:eastAsiaTheme="minorHAnsi"/>
          <w:lang w:val="en-IN"/>
        </w:rPr>
        <w:t xml:space="preserve"> </w:t>
      </w:r>
      <w:r w:rsidR="00303B38" w:rsidRPr="00072442">
        <w:rPr>
          <w:rFonts w:eastAsiaTheme="minorHAnsi"/>
          <w:lang w:val="en-IN"/>
        </w:rPr>
        <w:t>(12c9)</w:t>
      </w:r>
      <w:r w:rsidR="00303B38" w:rsidRPr="00FE3F66">
        <w:rPr>
          <w:rFonts w:eastAsiaTheme="minorHAnsi"/>
          <w:sz w:val="28"/>
          <w:vertAlign w:val="subscript"/>
          <w:lang w:val="en-IN"/>
        </w:rPr>
        <w:t>16</w:t>
      </w:r>
      <w:r w:rsidR="001D770C">
        <w:rPr>
          <w:rFonts w:eastAsiaTheme="minorHAnsi"/>
          <w:lang w:val="en-IN"/>
        </w:rPr>
        <w:t xml:space="preserve"> where c stands for decimal 12</w:t>
      </w:r>
      <w:r w:rsidR="00303B38" w:rsidRPr="00072442">
        <w:rPr>
          <w:rFonts w:eastAsiaTheme="minorHAnsi"/>
          <w:lang w:val="en-IN"/>
        </w:rPr>
        <w:t>, then the value of A and B are:</w:t>
      </w:r>
    </w:p>
    <w:p w:rsidR="00303B38" w:rsidRPr="00072442" w:rsidRDefault="00303B38" w:rsidP="00303B38">
      <w:pPr>
        <w:pStyle w:val="ListParagraph"/>
        <w:numPr>
          <w:ilvl w:val="0"/>
          <w:numId w:val="11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5,</w:t>
      </w:r>
      <w:r w:rsidR="009C23EB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 xml:space="preserve">1    </w:t>
      </w:r>
      <w:r w:rsidRPr="00072442">
        <w:rPr>
          <w:rFonts w:eastAsiaTheme="minorHAnsi"/>
          <w:lang w:val="en-IN"/>
        </w:rPr>
        <w:tab/>
      </w:r>
      <w:r w:rsidR="002D5FE9">
        <w:rPr>
          <w:rFonts w:eastAsiaTheme="minorHAnsi"/>
          <w:lang w:val="en-IN"/>
        </w:rPr>
        <w:tab/>
      </w:r>
      <w:r w:rsidR="001D770C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(b) 7,</w:t>
      </w:r>
      <w:r w:rsidR="009C23EB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 xml:space="preserve">5 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="002D5FE9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(c) 5,</w:t>
      </w:r>
      <w:r w:rsidR="009C23EB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 xml:space="preserve">7 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  <w:t>(d) None</w:t>
      </w:r>
      <w:r w:rsidR="007B5B8A" w:rsidRPr="00072442">
        <w:rPr>
          <w:rFonts w:eastAsiaTheme="minorHAnsi"/>
          <w:lang w:val="en-IN"/>
        </w:rPr>
        <w:t xml:space="preserve"> of the </w:t>
      </w:r>
      <w:r w:rsidRPr="00072442">
        <w:rPr>
          <w:rFonts w:eastAsiaTheme="minorHAnsi"/>
          <w:lang w:val="en-IN"/>
        </w:rPr>
        <w:t xml:space="preserve">above </w:t>
      </w:r>
    </w:p>
    <w:p w:rsidR="00303B38" w:rsidRPr="00072442" w:rsidRDefault="00303B38" w:rsidP="00303B38">
      <w:pPr>
        <w:pStyle w:val="ListParagraph"/>
        <w:ind w:left="1080"/>
        <w:rPr>
          <w:rFonts w:eastAsiaTheme="minorHAnsi"/>
          <w:lang w:val="en-IN"/>
        </w:rPr>
      </w:pPr>
    </w:p>
    <w:p w:rsidR="001D770C" w:rsidRPr="00072442" w:rsidRDefault="001D770C" w:rsidP="001D770C">
      <w:pPr>
        <w:pStyle w:val="ListParagraph"/>
        <w:numPr>
          <w:ilvl w:val="0"/>
          <w:numId w:val="10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The operators (*, | |, &lt;, =) if arranged in the ascending order of their precedence reads</w:t>
      </w:r>
    </w:p>
    <w:p w:rsidR="001D770C" w:rsidRDefault="001D770C" w:rsidP="00B70C9F">
      <w:pPr>
        <w:pStyle w:val="ListParagraph"/>
        <w:numPr>
          <w:ilvl w:val="0"/>
          <w:numId w:val="13"/>
        </w:numPr>
        <w:rPr>
          <w:rFonts w:eastAsiaTheme="minorHAnsi"/>
          <w:lang w:val="en-IN"/>
        </w:rPr>
      </w:pPr>
      <w:r w:rsidRPr="001D770C">
        <w:rPr>
          <w:rFonts w:eastAsiaTheme="minorHAnsi"/>
          <w:lang w:val="en-IN"/>
        </w:rPr>
        <w:t>*, | |, &lt;, =</w:t>
      </w:r>
      <w:r w:rsidRPr="001D770C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ab/>
      </w:r>
      <w:r w:rsidRPr="001D770C">
        <w:rPr>
          <w:rFonts w:eastAsiaTheme="minorHAnsi"/>
          <w:lang w:val="en-IN"/>
        </w:rPr>
        <w:t>(b) =, &lt;, | |, *</w:t>
      </w:r>
      <w:r w:rsidRPr="001D770C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ab/>
      </w:r>
      <w:r w:rsidRPr="001D770C">
        <w:rPr>
          <w:rFonts w:eastAsiaTheme="minorHAnsi"/>
          <w:lang w:val="en-IN"/>
        </w:rPr>
        <w:t>(c) =, | |,&lt;, *</w:t>
      </w:r>
      <w:r w:rsidRPr="001D770C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ab/>
      </w:r>
      <w:r>
        <w:rPr>
          <w:rFonts w:eastAsiaTheme="minorHAnsi"/>
          <w:lang w:val="en-IN"/>
        </w:rPr>
        <w:t xml:space="preserve">(d) </w:t>
      </w:r>
      <w:r w:rsidRPr="001D770C">
        <w:rPr>
          <w:rFonts w:eastAsiaTheme="minorHAnsi"/>
          <w:lang w:val="en-IN"/>
        </w:rPr>
        <w:t>&lt;, | |, =, *</w:t>
      </w:r>
    </w:p>
    <w:p w:rsidR="00303B38" w:rsidRPr="00072442" w:rsidRDefault="00303B38" w:rsidP="00303B38">
      <w:pPr>
        <w:pStyle w:val="ListParagraph"/>
        <w:numPr>
          <w:ilvl w:val="0"/>
          <w:numId w:val="10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lastRenderedPageBreak/>
        <w:t>In an expression involving || operator, evaluation:</w:t>
      </w:r>
    </w:p>
    <w:p w:rsidR="00303B38" w:rsidRPr="00072442" w:rsidRDefault="00303B38" w:rsidP="00303B38">
      <w:pPr>
        <w:pStyle w:val="ListParagraph"/>
        <w:numPr>
          <w:ilvl w:val="0"/>
          <w:numId w:val="12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Will be stopped if one of its component evaluates to false</w:t>
      </w:r>
    </w:p>
    <w:p w:rsidR="00303B38" w:rsidRPr="00072442" w:rsidRDefault="00303B38" w:rsidP="00303B38">
      <w:pPr>
        <w:pStyle w:val="ListParagraph"/>
        <w:numPr>
          <w:ilvl w:val="0"/>
          <w:numId w:val="12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Will be stopped only if both its components evaluates to true</w:t>
      </w:r>
    </w:p>
    <w:p w:rsidR="00303B38" w:rsidRPr="00072442" w:rsidRDefault="00303B38" w:rsidP="00303B38">
      <w:pPr>
        <w:pStyle w:val="ListParagraph"/>
        <w:numPr>
          <w:ilvl w:val="0"/>
          <w:numId w:val="12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Takes place from right to left</w:t>
      </w:r>
    </w:p>
    <w:p w:rsidR="00303B38" w:rsidRDefault="002E2D6A" w:rsidP="00A31544">
      <w:pPr>
        <w:pStyle w:val="ListParagraph"/>
        <w:numPr>
          <w:ilvl w:val="0"/>
          <w:numId w:val="12"/>
        </w:numPr>
        <w:ind w:right="-613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Will</w:t>
      </w:r>
      <w:r w:rsidR="00303B38" w:rsidRPr="00072442">
        <w:rPr>
          <w:rFonts w:eastAsiaTheme="minorHAnsi"/>
          <w:lang w:val="en-IN"/>
        </w:rPr>
        <w:t xml:space="preserve"> be stopped if left component is true and </w:t>
      </w:r>
      <w:r w:rsidRPr="00072442">
        <w:rPr>
          <w:rFonts w:eastAsiaTheme="minorHAnsi"/>
          <w:lang w:val="en-IN"/>
        </w:rPr>
        <w:t>will not</w:t>
      </w:r>
      <w:r w:rsidR="00303B38" w:rsidRPr="00072442">
        <w:rPr>
          <w:rFonts w:eastAsiaTheme="minorHAnsi"/>
          <w:lang w:val="en-IN"/>
        </w:rPr>
        <w:t xml:space="preserve"> evaluate the right component further.</w:t>
      </w:r>
    </w:p>
    <w:p w:rsidR="00303B38" w:rsidRPr="00072442" w:rsidRDefault="00303B38" w:rsidP="00303B38">
      <w:pPr>
        <w:rPr>
          <w:rFonts w:eastAsiaTheme="minorHAnsi"/>
          <w:lang w:val="en-IN"/>
        </w:rPr>
      </w:pPr>
    </w:p>
    <w:p w:rsidR="00303B38" w:rsidRPr="00072442" w:rsidRDefault="009871A5" w:rsidP="00303B38">
      <w:pPr>
        <w:pStyle w:val="ListParagraph"/>
        <w:numPr>
          <w:ilvl w:val="0"/>
          <w:numId w:val="10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Consider the following program segment:</w:t>
      </w:r>
    </w:p>
    <w:p w:rsidR="009871A5" w:rsidRPr="00072442" w:rsidRDefault="009871A5" w:rsidP="009871A5">
      <w:pPr>
        <w:pStyle w:val="ListParagraph"/>
        <w:ind w:firstLine="72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 xml:space="preserve"> int </w:t>
      </w:r>
      <w:r w:rsidR="002E2D6A">
        <w:rPr>
          <w:rFonts w:eastAsiaTheme="minorHAnsi"/>
          <w:lang w:val="en-IN"/>
        </w:rPr>
        <w:t xml:space="preserve">i </w:t>
      </w:r>
      <w:r w:rsidRPr="00072442">
        <w:rPr>
          <w:rFonts w:eastAsiaTheme="minorHAnsi"/>
          <w:lang w:val="en-IN"/>
        </w:rPr>
        <w:t>=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6720, j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=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4;</w:t>
      </w:r>
    </w:p>
    <w:p w:rsidR="009871A5" w:rsidRPr="00072442" w:rsidRDefault="009871A5" w:rsidP="009871A5">
      <w:pPr>
        <w:pStyle w:val="ListParagraph"/>
        <w:ind w:firstLine="72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while ((</w:t>
      </w:r>
      <w:r w:rsidR="002E2D6A">
        <w:rPr>
          <w:rFonts w:eastAsiaTheme="minorHAnsi"/>
          <w:lang w:val="en-IN"/>
        </w:rPr>
        <w:t xml:space="preserve">i </w:t>
      </w:r>
      <w:r w:rsidRPr="00072442">
        <w:rPr>
          <w:rFonts w:eastAsiaTheme="minorHAnsi"/>
          <w:lang w:val="en-IN"/>
        </w:rPr>
        <w:t>%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j)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==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0)</w:t>
      </w:r>
    </w:p>
    <w:p w:rsidR="009871A5" w:rsidRPr="00072442" w:rsidRDefault="009871A5" w:rsidP="009871A5">
      <w:pPr>
        <w:pStyle w:val="ListParagraph"/>
        <w:ind w:firstLine="72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 xml:space="preserve">{ </w:t>
      </w:r>
    </w:p>
    <w:p w:rsidR="009871A5" w:rsidRPr="00072442" w:rsidRDefault="009871A5" w:rsidP="009871A5">
      <w:pPr>
        <w:pStyle w:val="ListParagraph"/>
        <w:ind w:firstLine="72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 xml:space="preserve">i </w:t>
      </w:r>
      <w:r w:rsidRPr="00072442">
        <w:rPr>
          <w:rFonts w:eastAsiaTheme="minorHAnsi"/>
          <w:lang w:val="en-IN"/>
        </w:rPr>
        <w:t>=</w:t>
      </w:r>
      <w:r w:rsidR="002E2D6A">
        <w:rPr>
          <w:rFonts w:eastAsiaTheme="minorHAnsi"/>
          <w:lang w:val="en-IN"/>
        </w:rPr>
        <w:t xml:space="preserve"> i </w:t>
      </w:r>
      <w:r w:rsidRPr="00072442">
        <w:rPr>
          <w:rFonts w:eastAsiaTheme="minorHAnsi"/>
          <w:lang w:val="en-IN"/>
        </w:rPr>
        <w:t>/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j;</w:t>
      </w:r>
      <w:r w:rsidR="00084E67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ab/>
        <w:t>j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=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j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+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1;</w:t>
      </w:r>
    </w:p>
    <w:p w:rsidR="009871A5" w:rsidRPr="00A31544" w:rsidRDefault="009871A5" w:rsidP="00A31544">
      <w:pPr>
        <w:pStyle w:val="ListParagraph"/>
        <w:ind w:left="2268" w:hanging="828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}</w:t>
      </w:r>
    </w:p>
    <w:p w:rsidR="009871A5" w:rsidRPr="003B4AC3" w:rsidRDefault="009871A5" w:rsidP="003B4AC3">
      <w:pPr>
        <w:rPr>
          <w:rFonts w:eastAsiaTheme="minorHAnsi"/>
          <w:lang w:val="en-IN"/>
        </w:rPr>
      </w:pPr>
      <w:r w:rsidRPr="003B4AC3">
        <w:rPr>
          <w:rFonts w:eastAsiaTheme="minorHAnsi"/>
          <w:lang w:val="en-IN"/>
        </w:rPr>
        <w:t>On termination, j will have value:</w:t>
      </w:r>
    </w:p>
    <w:p w:rsidR="009871A5" w:rsidRPr="00072442" w:rsidRDefault="009871A5" w:rsidP="00153CC4">
      <w:pPr>
        <w:pStyle w:val="ListParagraph"/>
        <w:numPr>
          <w:ilvl w:val="0"/>
          <w:numId w:val="14"/>
        </w:numPr>
        <w:ind w:left="993" w:hanging="284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 xml:space="preserve">4  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="00153CC4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 xml:space="preserve">(b)8  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="00153CC4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 xml:space="preserve"> </w:t>
      </w:r>
      <w:r w:rsidR="002E2D6A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 xml:space="preserve">(c) 9   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="00153CC4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(d) 6720</w:t>
      </w:r>
    </w:p>
    <w:p w:rsidR="009871A5" w:rsidRPr="00072442" w:rsidRDefault="009871A5" w:rsidP="009871A5">
      <w:pPr>
        <w:rPr>
          <w:rFonts w:eastAsiaTheme="minorHAnsi"/>
          <w:lang w:val="en-IN"/>
        </w:rPr>
      </w:pPr>
    </w:p>
    <w:p w:rsidR="009871A5" w:rsidRPr="00072442" w:rsidRDefault="009871A5" w:rsidP="009871A5">
      <w:pPr>
        <w:pStyle w:val="ListParagraph"/>
        <w:numPr>
          <w:ilvl w:val="0"/>
          <w:numId w:val="10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The expression (</w:t>
      </w:r>
      <w:r w:rsidRPr="00072442">
        <w:rPr>
          <w:rFonts w:eastAsiaTheme="minorHAnsi"/>
          <w:b/>
          <w:lang w:val="en-IN"/>
        </w:rPr>
        <w:t>4</w:t>
      </w:r>
      <w:r w:rsidR="002E2D6A">
        <w:rPr>
          <w:rFonts w:eastAsiaTheme="minorHAnsi"/>
          <w:b/>
          <w:lang w:val="en-IN"/>
        </w:rPr>
        <w:t xml:space="preserve"> </w:t>
      </w:r>
      <w:r w:rsidRPr="00072442">
        <w:rPr>
          <w:rFonts w:eastAsiaTheme="minorHAnsi"/>
          <w:b/>
          <w:lang w:val="en-IN"/>
        </w:rPr>
        <w:t>+</w:t>
      </w:r>
      <w:r w:rsidR="002E2D6A">
        <w:rPr>
          <w:rFonts w:eastAsiaTheme="minorHAnsi"/>
          <w:b/>
          <w:lang w:val="en-IN"/>
        </w:rPr>
        <w:t xml:space="preserve"> </w:t>
      </w:r>
      <w:r w:rsidRPr="00072442">
        <w:rPr>
          <w:rFonts w:eastAsiaTheme="minorHAnsi"/>
          <w:b/>
          <w:lang w:val="en-IN"/>
        </w:rPr>
        <w:t>6</w:t>
      </w:r>
      <w:r w:rsidR="002E2D6A">
        <w:rPr>
          <w:rFonts w:eastAsiaTheme="minorHAnsi"/>
          <w:b/>
          <w:lang w:val="en-IN"/>
        </w:rPr>
        <w:t xml:space="preserve"> </w:t>
      </w:r>
      <w:r w:rsidRPr="00072442">
        <w:rPr>
          <w:rFonts w:eastAsiaTheme="minorHAnsi"/>
          <w:b/>
          <w:lang w:val="en-IN"/>
        </w:rPr>
        <w:t>/</w:t>
      </w:r>
      <w:r w:rsidR="002E2D6A">
        <w:rPr>
          <w:rFonts w:eastAsiaTheme="minorHAnsi"/>
          <w:b/>
          <w:lang w:val="en-IN"/>
        </w:rPr>
        <w:t xml:space="preserve"> </w:t>
      </w:r>
      <w:r w:rsidRPr="00072442">
        <w:rPr>
          <w:rFonts w:eastAsiaTheme="minorHAnsi"/>
          <w:b/>
          <w:lang w:val="en-IN"/>
        </w:rPr>
        <w:t>3</w:t>
      </w:r>
      <w:r w:rsidR="002E2D6A">
        <w:rPr>
          <w:rFonts w:eastAsiaTheme="minorHAnsi"/>
          <w:b/>
          <w:lang w:val="en-IN"/>
        </w:rPr>
        <w:t xml:space="preserve"> </w:t>
      </w:r>
      <w:r w:rsidRPr="00072442">
        <w:rPr>
          <w:rFonts w:eastAsiaTheme="minorHAnsi"/>
          <w:b/>
          <w:lang w:val="en-IN"/>
        </w:rPr>
        <w:t>*</w:t>
      </w:r>
      <w:r w:rsidR="002E2D6A">
        <w:rPr>
          <w:rFonts w:eastAsiaTheme="minorHAnsi"/>
          <w:b/>
          <w:lang w:val="en-IN"/>
        </w:rPr>
        <w:t xml:space="preserve"> </w:t>
      </w:r>
      <w:r w:rsidRPr="00072442">
        <w:rPr>
          <w:rFonts w:eastAsiaTheme="minorHAnsi"/>
          <w:b/>
          <w:lang w:val="en-IN"/>
        </w:rPr>
        <w:t>2</w:t>
      </w:r>
      <w:r w:rsidR="002E2D6A">
        <w:rPr>
          <w:rFonts w:eastAsiaTheme="minorHAnsi"/>
          <w:b/>
          <w:lang w:val="en-IN"/>
        </w:rPr>
        <w:t xml:space="preserve"> – </w:t>
      </w:r>
      <w:r w:rsidRPr="00072442">
        <w:rPr>
          <w:rFonts w:eastAsiaTheme="minorHAnsi"/>
          <w:b/>
          <w:lang w:val="en-IN"/>
        </w:rPr>
        <w:t>2</w:t>
      </w:r>
      <w:r w:rsidR="002E2D6A">
        <w:rPr>
          <w:rFonts w:eastAsiaTheme="minorHAnsi"/>
          <w:b/>
          <w:lang w:val="en-IN"/>
        </w:rPr>
        <w:t xml:space="preserve"> </w:t>
      </w:r>
      <w:r w:rsidRPr="00072442">
        <w:rPr>
          <w:rFonts w:eastAsiaTheme="minorHAnsi"/>
          <w:b/>
          <w:lang w:val="en-IN"/>
        </w:rPr>
        <w:t>+</w:t>
      </w:r>
      <w:r w:rsidR="002E2D6A">
        <w:rPr>
          <w:rFonts w:eastAsiaTheme="minorHAnsi"/>
          <w:b/>
          <w:lang w:val="en-IN"/>
        </w:rPr>
        <w:t xml:space="preserve"> </w:t>
      </w:r>
      <w:r w:rsidRPr="00072442">
        <w:rPr>
          <w:rFonts w:eastAsiaTheme="minorHAnsi"/>
          <w:b/>
          <w:lang w:val="en-IN"/>
        </w:rPr>
        <w:t>7</w:t>
      </w:r>
      <w:r w:rsidR="002E2D6A">
        <w:rPr>
          <w:rFonts w:eastAsiaTheme="minorHAnsi"/>
          <w:b/>
          <w:lang w:val="en-IN"/>
        </w:rPr>
        <w:t xml:space="preserve"> </w:t>
      </w:r>
      <w:r w:rsidRPr="00072442">
        <w:rPr>
          <w:rFonts w:eastAsiaTheme="minorHAnsi"/>
          <w:b/>
          <w:lang w:val="en-IN"/>
        </w:rPr>
        <w:t>%</w:t>
      </w:r>
      <w:r w:rsidR="002E2D6A">
        <w:rPr>
          <w:rFonts w:eastAsiaTheme="minorHAnsi"/>
          <w:b/>
          <w:lang w:val="en-IN"/>
        </w:rPr>
        <w:t xml:space="preserve"> </w:t>
      </w:r>
      <w:r w:rsidRPr="00072442">
        <w:rPr>
          <w:rFonts w:eastAsiaTheme="minorHAnsi"/>
          <w:b/>
          <w:lang w:val="en-IN"/>
        </w:rPr>
        <w:t>3</w:t>
      </w:r>
      <w:r w:rsidRPr="00072442">
        <w:rPr>
          <w:rFonts w:eastAsiaTheme="minorHAnsi"/>
          <w:lang w:val="en-IN"/>
        </w:rPr>
        <w:t xml:space="preserve"> ) evaluates to</w:t>
      </w:r>
    </w:p>
    <w:p w:rsidR="009871A5" w:rsidRPr="00072442" w:rsidRDefault="009871A5" w:rsidP="009871A5">
      <w:pPr>
        <w:pStyle w:val="ListParagraph"/>
        <w:numPr>
          <w:ilvl w:val="0"/>
          <w:numId w:val="15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 xml:space="preserve">3 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="00153CC4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ab/>
      </w:r>
      <w:r w:rsidR="00153CC4">
        <w:rPr>
          <w:rFonts w:eastAsiaTheme="minorHAnsi"/>
          <w:lang w:val="en-IN"/>
        </w:rPr>
        <w:t xml:space="preserve">(b) 4 </w:t>
      </w:r>
      <w:r w:rsidR="00153CC4">
        <w:rPr>
          <w:rFonts w:eastAsiaTheme="minorHAnsi"/>
          <w:lang w:val="en-IN"/>
        </w:rPr>
        <w:tab/>
      </w:r>
      <w:r w:rsidR="00153CC4">
        <w:rPr>
          <w:rFonts w:eastAsiaTheme="minorHAnsi"/>
          <w:lang w:val="en-IN"/>
        </w:rPr>
        <w:tab/>
      </w:r>
      <w:r w:rsidR="00153CC4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(c) 6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="00153CC4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(d) 7</w:t>
      </w:r>
    </w:p>
    <w:p w:rsidR="009871A5" w:rsidRPr="00072442" w:rsidRDefault="009871A5" w:rsidP="009871A5">
      <w:pPr>
        <w:pStyle w:val="ListParagraph"/>
        <w:rPr>
          <w:rFonts w:eastAsiaTheme="minorHAnsi"/>
          <w:lang w:val="en-IN"/>
        </w:rPr>
      </w:pPr>
    </w:p>
    <w:p w:rsidR="009871A5" w:rsidRPr="00072442" w:rsidRDefault="009871A5" w:rsidP="009871A5">
      <w:pPr>
        <w:pStyle w:val="ListParagraph"/>
        <w:numPr>
          <w:ilvl w:val="0"/>
          <w:numId w:val="10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The output of the following program segment will be</w:t>
      </w:r>
    </w:p>
    <w:p w:rsidR="009871A5" w:rsidRPr="00072442" w:rsidRDefault="009871A5" w:rsidP="009871A5">
      <w:pPr>
        <w:pStyle w:val="ListParagraph"/>
        <w:ind w:left="1418" w:hanging="142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 xml:space="preserve">int main() </w:t>
      </w:r>
    </w:p>
    <w:p w:rsidR="009871A5" w:rsidRPr="00072442" w:rsidRDefault="009871A5" w:rsidP="009871A5">
      <w:pPr>
        <w:ind w:left="1418" w:hanging="142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 xml:space="preserve">   {</w:t>
      </w:r>
    </w:p>
    <w:p w:rsidR="009871A5" w:rsidRPr="00072442" w:rsidRDefault="009871A5" w:rsidP="002E2D6A">
      <w:pPr>
        <w:ind w:left="1985" w:hanging="142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float a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=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0.5, b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=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0.7;</w:t>
      </w:r>
    </w:p>
    <w:p w:rsidR="009871A5" w:rsidRPr="00072442" w:rsidRDefault="009871A5" w:rsidP="002E2D6A">
      <w:pPr>
        <w:ind w:left="1985" w:hanging="142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if(b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&lt;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0.7)</w:t>
      </w:r>
    </w:p>
    <w:p w:rsidR="009871A5" w:rsidRPr="00072442" w:rsidRDefault="009871A5" w:rsidP="002E2D6A">
      <w:pPr>
        <w:ind w:left="1985" w:hanging="142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ab/>
      </w:r>
      <w:r w:rsidR="009C23EB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if(a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&lt;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0.5)</w:t>
      </w:r>
    </w:p>
    <w:p w:rsidR="009871A5" w:rsidRPr="00072442" w:rsidRDefault="009871A5" w:rsidP="002E2D6A">
      <w:pPr>
        <w:ind w:left="1985" w:hanging="142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ab/>
      </w:r>
      <w:r w:rsidR="009C23EB">
        <w:rPr>
          <w:rFonts w:eastAsiaTheme="minorHAnsi"/>
          <w:lang w:val="en-IN"/>
        </w:rPr>
        <w:tab/>
      </w:r>
      <w:r w:rsidR="009C23EB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printf(“TELO”);</w:t>
      </w:r>
    </w:p>
    <w:p w:rsidR="009871A5" w:rsidRPr="00072442" w:rsidRDefault="009871A5" w:rsidP="002E2D6A">
      <w:pPr>
        <w:ind w:left="1985" w:hanging="142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ab/>
      </w:r>
      <w:r w:rsidR="009C23EB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else</w:t>
      </w:r>
    </w:p>
    <w:p w:rsidR="009871A5" w:rsidRPr="00072442" w:rsidRDefault="009871A5" w:rsidP="002E2D6A">
      <w:pPr>
        <w:ind w:left="1985" w:hanging="142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ab/>
      </w:r>
      <w:r w:rsidR="009C23EB">
        <w:rPr>
          <w:rFonts w:eastAsiaTheme="minorHAnsi"/>
          <w:lang w:val="en-IN"/>
        </w:rPr>
        <w:tab/>
      </w:r>
      <w:r w:rsidR="009C23EB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printf(“LTTE”);</w:t>
      </w:r>
    </w:p>
    <w:p w:rsidR="009871A5" w:rsidRPr="00072442" w:rsidRDefault="009871A5" w:rsidP="002E2D6A">
      <w:pPr>
        <w:ind w:left="1985" w:hanging="142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 xml:space="preserve">else </w:t>
      </w:r>
    </w:p>
    <w:p w:rsidR="007E624D" w:rsidRPr="00072442" w:rsidRDefault="00F050BF" w:rsidP="009C23EB">
      <w:pPr>
        <w:ind w:left="1985" w:firstLine="175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printf(“JKLF”);</w:t>
      </w:r>
      <w:r w:rsidR="00084E67">
        <w:rPr>
          <w:rFonts w:eastAsiaTheme="minorHAnsi"/>
          <w:lang w:val="en-IN"/>
        </w:rPr>
        <w:t xml:space="preserve"> </w:t>
      </w:r>
      <w:r w:rsidR="007E624D" w:rsidRPr="00072442">
        <w:rPr>
          <w:rFonts w:eastAsiaTheme="minorHAnsi"/>
          <w:lang w:val="en-IN"/>
        </w:rPr>
        <w:t>return 0;</w:t>
      </w:r>
    </w:p>
    <w:p w:rsidR="009871A5" w:rsidRDefault="009871A5" w:rsidP="009871A5">
      <w:pPr>
        <w:ind w:left="1418" w:hanging="142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}</w:t>
      </w:r>
    </w:p>
    <w:p w:rsidR="009C0344" w:rsidRPr="00072442" w:rsidRDefault="009C0344" w:rsidP="009871A5">
      <w:pPr>
        <w:ind w:left="1418" w:hanging="142"/>
        <w:rPr>
          <w:rFonts w:eastAsiaTheme="minorHAnsi"/>
          <w:lang w:val="en-IN"/>
        </w:rPr>
      </w:pPr>
    </w:p>
    <w:p w:rsidR="00303B38" w:rsidRPr="00072442" w:rsidRDefault="009871A5" w:rsidP="009871A5">
      <w:pPr>
        <w:pStyle w:val="ListParagraph"/>
        <w:numPr>
          <w:ilvl w:val="0"/>
          <w:numId w:val="16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 xml:space="preserve">LTTE 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(b)TELO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 xml:space="preserve">(c)JKLF 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  <w:t>(d)PLO</w:t>
      </w:r>
    </w:p>
    <w:p w:rsidR="009871A5" w:rsidRPr="00072442" w:rsidRDefault="009871A5" w:rsidP="009871A5">
      <w:pPr>
        <w:rPr>
          <w:rFonts w:eastAsiaTheme="minorHAnsi"/>
          <w:lang w:val="en-IN"/>
        </w:rPr>
      </w:pPr>
    </w:p>
    <w:p w:rsidR="00424064" w:rsidRPr="00072442" w:rsidRDefault="00424064" w:rsidP="00424064">
      <w:pPr>
        <w:pStyle w:val="ListParagraph"/>
        <w:numPr>
          <w:ilvl w:val="0"/>
          <w:numId w:val="10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If a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=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9, b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=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5, c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=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3 , then the expression</w:t>
      </w:r>
    </w:p>
    <w:p w:rsidR="00424064" w:rsidRDefault="00424064" w:rsidP="00424064">
      <w:pPr>
        <w:pStyle w:val="ListParagraph"/>
        <w:ind w:left="144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(a</w:t>
      </w:r>
      <w:r w:rsidR="002E2D6A">
        <w:rPr>
          <w:rFonts w:eastAsiaTheme="minorHAnsi"/>
          <w:lang w:val="en-IN"/>
        </w:rPr>
        <w:t xml:space="preserve"> – </w:t>
      </w:r>
      <w:r w:rsidRPr="00072442">
        <w:rPr>
          <w:rFonts w:eastAsiaTheme="minorHAnsi"/>
          <w:lang w:val="en-IN"/>
        </w:rPr>
        <w:t>a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/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b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*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b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%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c) &gt;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a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%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b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%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 xml:space="preserve">c </w:t>
      </w:r>
    </w:p>
    <w:p w:rsidR="00424064" w:rsidRDefault="00424064" w:rsidP="00424064">
      <w:pPr>
        <w:ind w:firstLine="720"/>
        <w:rPr>
          <w:rFonts w:eastAsiaTheme="minorHAnsi"/>
          <w:lang w:val="en-IN"/>
        </w:rPr>
      </w:pPr>
      <w:r w:rsidRPr="00F050BF">
        <w:rPr>
          <w:rFonts w:eastAsiaTheme="minorHAnsi"/>
          <w:lang w:val="en-IN"/>
        </w:rPr>
        <w:t xml:space="preserve"> will evaluate to:</w:t>
      </w:r>
    </w:p>
    <w:p w:rsidR="00424064" w:rsidRDefault="00424064" w:rsidP="00424064">
      <w:pPr>
        <w:pStyle w:val="ListParagraph"/>
        <w:numPr>
          <w:ilvl w:val="0"/>
          <w:numId w:val="24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true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(b) false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ab/>
        <w:t>(c) invalid</w:t>
      </w:r>
      <w:r w:rsidR="002E2D6A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(d) 0</w:t>
      </w:r>
    </w:p>
    <w:p w:rsidR="00424064" w:rsidRPr="00072442" w:rsidRDefault="00424064" w:rsidP="00424064">
      <w:pPr>
        <w:pStyle w:val="ListParagraph"/>
        <w:ind w:left="1080"/>
        <w:rPr>
          <w:rFonts w:eastAsiaTheme="minorHAnsi"/>
          <w:lang w:val="en-IN"/>
        </w:rPr>
      </w:pPr>
    </w:p>
    <w:p w:rsidR="007E624D" w:rsidRPr="00072442" w:rsidRDefault="007E624D" w:rsidP="007E624D">
      <w:pPr>
        <w:pStyle w:val="ListParagraph"/>
        <w:numPr>
          <w:ilvl w:val="0"/>
          <w:numId w:val="10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The output of the following program segment will be</w:t>
      </w:r>
    </w:p>
    <w:p w:rsidR="009871A5" w:rsidRPr="00072442" w:rsidRDefault="002E2D6A" w:rsidP="007E624D">
      <w:pPr>
        <w:pStyle w:val="ListParagraph"/>
        <w:ind w:left="1440"/>
        <w:rPr>
          <w:rFonts w:eastAsiaTheme="minorHAnsi"/>
          <w:lang w:val="en-IN"/>
        </w:rPr>
      </w:pPr>
      <w:r>
        <w:rPr>
          <w:rFonts w:eastAsia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102870</wp:posOffset>
                </wp:positionV>
                <wp:extent cx="1685925" cy="11906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11906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2E2D6A" w:rsidRDefault="002E2D6A" w:rsidP="002E2D6A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</w:pPr>
                            <w:r>
                              <w:t>5</w:t>
                            </w:r>
                          </w:p>
                          <w:p w:rsidR="002E2D6A" w:rsidRDefault="002E2D6A" w:rsidP="002E2D6A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</w:pPr>
                            <w:r>
                              <w:t>20</w:t>
                            </w:r>
                          </w:p>
                          <w:p w:rsidR="002E2D6A" w:rsidRDefault="002E2D6A" w:rsidP="002E2D6A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</w:pPr>
                            <w:r>
                              <w:t>0</w:t>
                            </w:r>
                          </w:p>
                          <w:p w:rsidR="002E2D6A" w:rsidRDefault="002E2D6A" w:rsidP="002E2D6A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</w:pPr>
                            <w:r>
                              <w:t>None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54.75pt;margin-top:8.1pt;width:132.75pt;height:9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" filled="f" strokecolor="black [3213]" strokeweight="1.5pt">
                <v:textbox>
                  <w:txbxContent>
                    <w:p w:rsidR="002E2D6A" w:rsidRDefault="002E2D6A" w:rsidP="002E2D6A">
                      <w:pPr>
                        <w:pStyle w:val="ListParagraph"/>
                        <w:numPr>
                          <w:ilvl w:val="0"/>
                          <w:numId w:val="33"/>
                        </w:numPr>
                      </w:pPr>
                      <w:r>
                        <w:t>5</w:t>
                      </w:r>
                    </w:p>
                    <w:p w:rsidR="002E2D6A" w:rsidRDefault="002E2D6A" w:rsidP="002E2D6A">
                      <w:pPr>
                        <w:pStyle w:val="ListParagraph"/>
                        <w:numPr>
                          <w:ilvl w:val="0"/>
                          <w:numId w:val="33"/>
                        </w:numPr>
                      </w:pPr>
                      <w:r>
                        <w:t>20</w:t>
                      </w:r>
                    </w:p>
                    <w:p w:rsidR="002E2D6A" w:rsidRDefault="002E2D6A" w:rsidP="002E2D6A">
                      <w:pPr>
                        <w:pStyle w:val="ListParagraph"/>
                        <w:numPr>
                          <w:ilvl w:val="0"/>
                          <w:numId w:val="33"/>
                        </w:numPr>
                      </w:pPr>
                      <w:r>
                        <w:t>0</w:t>
                      </w:r>
                    </w:p>
                    <w:p w:rsidR="002E2D6A" w:rsidRDefault="002E2D6A" w:rsidP="002E2D6A">
                      <w:pPr>
                        <w:pStyle w:val="ListParagraph"/>
                        <w:numPr>
                          <w:ilvl w:val="0"/>
                          <w:numId w:val="33"/>
                        </w:numPr>
                      </w:pPr>
                      <w:r>
                        <w:t>None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/>
          <w:lang w:val="en-IN"/>
        </w:rPr>
        <w:t>void max(</w:t>
      </w:r>
      <w:r w:rsidR="007E624D" w:rsidRPr="00072442">
        <w:rPr>
          <w:rFonts w:eastAsiaTheme="minorHAnsi"/>
          <w:lang w:val="en-IN"/>
        </w:rPr>
        <w:t>int x, int y, int m)</w:t>
      </w:r>
    </w:p>
    <w:p w:rsidR="007E624D" w:rsidRPr="00072442" w:rsidRDefault="007E624D" w:rsidP="007E624D">
      <w:pPr>
        <w:pStyle w:val="ListParagraph"/>
        <w:ind w:left="144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 xml:space="preserve">{ </w:t>
      </w:r>
      <w:r w:rsidR="002E2D6A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if (x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&gt;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5)</w:t>
      </w:r>
    </w:p>
    <w:p w:rsidR="007E624D" w:rsidRPr="00072442" w:rsidRDefault="007E624D" w:rsidP="007E624D">
      <w:pPr>
        <w:pStyle w:val="ListParagraph"/>
        <w:ind w:left="144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ab/>
        <w:t xml:space="preserve">m </w:t>
      </w:r>
      <w:r w:rsidRPr="00072442">
        <w:rPr>
          <w:rFonts w:eastAsiaTheme="minorHAnsi"/>
          <w:lang w:val="en-IN"/>
        </w:rPr>
        <w:t>=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x;</w:t>
      </w:r>
    </w:p>
    <w:p w:rsidR="007E624D" w:rsidRPr="00072442" w:rsidRDefault="007E624D" w:rsidP="002E2D6A">
      <w:pPr>
        <w:pStyle w:val="ListParagraph"/>
        <w:ind w:left="1440" w:firstLine="72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 xml:space="preserve">else </w:t>
      </w:r>
    </w:p>
    <w:p w:rsidR="007E624D" w:rsidRPr="00084E67" w:rsidRDefault="007E624D" w:rsidP="002E2D6A">
      <w:pPr>
        <w:pStyle w:val="ListParagraph"/>
        <w:ind w:left="2160" w:firstLine="72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m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=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y;</w:t>
      </w:r>
      <w:r w:rsidR="00084E67">
        <w:rPr>
          <w:rFonts w:eastAsiaTheme="minorHAnsi"/>
          <w:lang w:val="en-IN"/>
        </w:rPr>
        <w:t xml:space="preserve"> </w:t>
      </w:r>
      <w:r w:rsidRPr="00084E67">
        <w:rPr>
          <w:rFonts w:eastAsiaTheme="minorHAnsi"/>
          <w:lang w:val="en-IN"/>
        </w:rPr>
        <w:t>}</w:t>
      </w:r>
    </w:p>
    <w:p w:rsidR="007E624D" w:rsidRPr="00072442" w:rsidRDefault="007E624D" w:rsidP="007E624D">
      <w:p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  <w:t>int main(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)</w:t>
      </w:r>
    </w:p>
    <w:p w:rsidR="007E624D" w:rsidRPr="00072442" w:rsidRDefault="00084E67" w:rsidP="00084E67">
      <w:pPr>
        <w:rPr>
          <w:rFonts w:eastAsiaTheme="minorHAnsi"/>
          <w:lang w:val="en-IN"/>
        </w:rPr>
      </w:pPr>
      <w:r>
        <w:rPr>
          <w:rFonts w:eastAsiaTheme="minorHAnsi"/>
          <w:lang w:val="en-IN"/>
        </w:rPr>
        <w:tab/>
      </w:r>
      <w:r>
        <w:rPr>
          <w:rFonts w:eastAsiaTheme="minorHAnsi"/>
          <w:lang w:val="en-IN"/>
        </w:rPr>
        <w:tab/>
        <w:t xml:space="preserve">{ </w:t>
      </w:r>
      <w:r w:rsidR="002E2D6A">
        <w:rPr>
          <w:rFonts w:eastAsiaTheme="minorHAnsi"/>
          <w:lang w:val="en-IN"/>
        </w:rPr>
        <w:tab/>
      </w:r>
      <w:r w:rsidR="007E624D" w:rsidRPr="00072442">
        <w:rPr>
          <w:rFonts w:eastAsiaTheme="minorHAnsi"/>
          <w:lang w:val="en-IN"/>
        </w:rPr>
        <w:t xml:space="preserve">int </w:t>
      </w:r>
      <w:r w:rsidR="002E2D6A">
        <w:rPr>
          <w:rFonts w:eastAsiaTheme="minorHAnsi"/>
          <w:lang w:val="en-IN"/>
        </w:rPr>
        <w:t xml:space="preserve">i </w:t>
      </w:r>
      <w:r w:rsidR="007E624D" w:rsidRPr="00072442">
        <w:rPr>
          <w:rFonts w:eastAsiaTheme="minorHAnsi"/>
          <w:lang w:val="en-IN"/>
        </w:rPr>
        <w:t>=</w:t>
      </w:r>
      <w:r w:rsidR="002E2D6A">
        <w:rPr>
          <w:rFonts w:eastAsiaTheme="minorHAnsi"/>
          <w:lang w:val="en-IN"/>
        </w:rPr>
        <w:t xml:space="preserve"> </w:t>
      </w:r>
      <w:r w:rsidR="007E624D" w:rsidRPr="00072442">
        <w:rPr>
          <w:rFonts w:eastAsiaTheme="minorHAnsi"/>
          <w:lang w:val="en-IN"/>
        </w:rPr>
        <w:t>20, j</w:t>
      </w:r>
      <w:r w:rsidR="002E2D6A">
        <w:rPr>
          <w:rFonts w:eastAsiaTheme="minorHAnsi"/>
          <w:lang w:val="en-IN"/>
        </w:rPr>
        <w:t xml:space="preserve"> </w:t>
      </w:r>
      <w:r w:rsidR="007E624D" w:rsidRPr="00072442">
        <w:rPr>
          <w:rFonts w:eastAsiaTheme="minorHAnsi"/>
          <w:lang w:val="en-IN"/>
        </w:rPr>
        <w:t>=</w:t>
      </w:r>
      <w:r w:rsidR="002E2D6A">
        <w:rPr>
          <w:rFonts w:eastAsiaTheme="minorHAnsi"/>
          <w:lang w:val="en-IN"/>
        </w:rPr>
        <w:t xml:space="preserve"> </w:t>
      </w:r>
      <w:r w:rsidR="007E624D" w:rsidRPr="00072442">
        <w:rPr>
          <w:rFonts w:eastAsiaTheme="minorHAnsi"/>
          <w:lang w:val="en-IN"/>
        </w:rPr>
        <w:t>5, k</w:t>
      </w:r>
      <w:r w:rsidR="002E2D6A">
        <w:rPr>
          <w:rFonts w:eastAsiaTheme="minorHAnsi"/>
          <w:lang w:val="en-IN"/>
        </w:rPr>
        <w:t xml:space="preserve"> </w:t>
      </w:r>
      <w:r w:rsidR="007E624D" w:rsidRPr="00072442">
        <w:rPr>
          <w:rFonts w:eastAsiaTheme="minorHAnsi"/>
          <w:lang w:val="en-IN"/>
        </w:rPr>
        <w:t>=</w:t>
      </w:r>
      <w:r w:rsidR="002E2D6A">
        <w:rPr>
          <w:rFonts w:eastAsiaTheme="minorHAnsi"/>
          <w:lang w:val="en-IN"/>
        </w:rPr>
        <w:t xml:space="preserve"> </w:t>
      </w:r>
      <w:r w:rsidR="007E624D" w:rsidRPr="00072442">
        <w:rPr>
          <w:rFonts w:eastAsiaTheme="minorHAnsi"/>
          <w:lang w:val="en-IN"/>
        </w:rPr>
        <w:t>0;</w:t>
      </w:r>
      <w:r>
        <w:rPr>
          <w:rFonts w:eastAsiaTheme="minorHAnsi"/>
          <w:lang w:val="en-IN"/>
        </w:rPr>
        <w:t xml:space="preserve"> </w:t>
      </w:r>
      <w:r w:rsidR="007E624D" w:rsidRPr="00072442">
        <w:rPr>
          <w:rFonts w:eastAsiaTheme="minorHAnsi"/>
          <w:lang w:val="en-IN"/>
        </w:rPr>
        <w:t xml:space="preserve"> max(i,</w:t>
      </w:r>
      <w:r w:rsidR="002E2D6A">
        <w:rPr>
          <w:rFonts w:eastAsiaTheme="minorHAnsi"/>
          <w:lang w:val="en-IN"/>
        </w:rPr>
        <w:t xml:space="preserve"> </w:t>
      </w:r>
      <w:r w:rsidR="007E624D" w:rsidRPr="00072442">
        <w:rPr>
          <w:rFonts w:eastAsiaTheme="minorHAnsi"/>
          <w:lang w:val="en-IN"/>
        </w:rPr>
        <w:t>j,</w:t>
      </w:r>
      <w:r w:rsidR="002E2D6A">
        <w:rPr>
          <w:rFonts w:eastAsiaTheme="minorHAnsi"/>
          <w:lang w:val="en-IN"/>
        </w:rPr>
        <w:t xml:space="preserve"> </w:t>
      </w:r>
      <w:r w:rsidR="007E624D" w:rsidRPr="00072442">
        <w:rPr>
          <w:rFonts w:eastAsiaTheme="minorHAnsi"/>
          <w:lang w:val="en-IN"/>
        </w:rPr>
        <w:t>k);</w:t>
      </w:r>
    </w:p>
    <w:p w:rsidR="007E624D" w:rsidRPr="00072442" w:rsidRDefault="007E624D" w:rsidP="002E2D6A">
      <w:pPr>
        <w:ind w:left="1440" w:firstLine="72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printf(“%d”,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k);</w:t>
      </w:r>
      <w:r w:rsidR="00084E67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return 0;</w:t>
      </w:r>
    </w:p>
    <w:p w:rsidR="007E624D" w:rsidRPr="00072442" w:rsidRDefault="00F050BF" w:rsidP="00F050BF">
      <w:pPr>
        <w:ind w:left="720" w:firstLine="720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}</w:t>
      </w:r>
    </w:p>
    <w:p w:rsidR="007E624D" w:rsidRPr="00072442" w:rsidRDefault="007E624D" w:rsidP="007E624D">
      <w:pPr>
        <w:rPr>
          <w:rFonts w:eastAsiaTheme="minorHAnsi"/>
          <w:lang w:val="en-IN"/>
        </w:rPr>
      </w:pPr>
    </w:p>
    <w:p w:rsidR="002E2D6A" w:rsidRPr="00072442" w:rsidRDefault="002E2D6A" w:rsidP="002E2D6A">
      <w:pPr>
        <w:pStyle w:val="ListParagraph"/>
        <w:numPr>
          <w:ilvl w:val="0"/>
          <w:numId w:val="10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The following program fragment :</w:t>
      </w:r>
    </w:p>
    <w:p w:rsidR="002E2D6A" w:rsidRPr="00072442" w:rsidRDefault="002E2D6A" w:rsidP="002E2D6A">
      <w:pPr>
        <w:pStyle w:val="ListParagraph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int a</w:t>
      </w:r>
      <w:r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=</w:t>
      </w:r>
      <w:r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4, b</w:t>
      </w:r>
      <w:r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=</w:t>
      </w:r>
      <w:r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6;</w:t>
      </w:r>
    </w:p>
    <w:p w:rsidR="002E2D6A" w:rsidRDefault="002E2D6A" w:rsidP="002E2D6A">
      <w:pPr>
        <w:pStyle w:val="ListParagraph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printf( “%d”, a==b);</w:t>
      </w:r>
    </w:p>
    <w:p w:rsidR="009C0344" w:rsidRDefault="009C0344" w:rsidP="002E2D6A">
      <w:pPr>
        <w:pStyle w:val="ListParagraph"/>
        <w:rPr>
          <w:rFonts w:eastAsiaTheme="minorHAnsi"/>
          <w:lang w:val="en-IN"/>
        </w:rPr>
      </w:pPr>
    </w:p>
    <w:p w:rsidR="002E2D6A" w:rsidRDefault="002E2D6A" w:rsidP="002E2D6A">
      <w:pPr>
        <w:pStyle w:val="ListParagraph"/>
        <w:numPr>
          <w:ilvl w:val="0"/>
          <w:numId w:val="25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outputs an error message</w:t>
      </w:r>
      <w:r w:rsidRPr="00072442">
        <w:rPr>
          <w:rFonts w:eastAsiaTheme="minorHAnsi"/>
          <w:lang w:val="en-IN"/>
        </w:rPr>
        <w:tab/>
        <w:t xml:space="preserve"> </w:t>
      </w:r>
      <w:r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 xml:space="preserve">(b) prints 0 </w:t>
      </w:r>
      <w:r w:rsidRPr="00072442">
        <w:rPr>
          <w:rFonts w:eastAsiaTheme="minorHAnsi"/>
          <w:lang w:val="en-IN"/>
        </w:rPr>
        <w:tab/>
      </w:r>
      <w:r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(c) prints 1</w:t>
      </w:r>
      <w:r w:rsidRPr="00072442">
        <w:rPr>
          <w:rFonts w:eastAsiaTheme="minorHAnsi"/>
          <w:lang w:val="en-IN"/>
        </w:rPr>
        <w:tab/>
        <w:t>(d) none of the above</w:t>
      </w:r>
    </w:p>
    <w:p w:rsidR="0087430E" w:rsidRPr="00072442" w:rsidRDefault="00A1668F" w:rsidP="00A11A64">
      <w:pPr>
        <w:pStyle w:val="ListParagraph"/>
        <w:numPr>
          <w:ilvl w:val="0"/>
          <w:numId w:val="10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lastRenderedPageBreak/>
        <w:t xml:space="preserve"> Con</w:t>
      </w:r>
      <w:r w:rsidR="00A11A64" w:rsidRPr="00072442">
        <w:rPr>
          <w:rFonts w:eastAsiaTheme="minorHAnsi"/>
          <w:lang w:val="en-IN"/>
        </w:rPr>
        <w:t>s</w:t>
      </w:r>
      <w:r w:rsidRPr="00072442">
        <w:rPr>
          <w:rFonts w:eastAsiaTheme="minorHAnsi"/>
          <w:lang w:val="en-IN"/>
        </w:rPr>
        <w:t xml:space="preserve">ider </w:t>
      </w:r>
      <w:r w:rsidR="00A11A64" w:rsidRPr="00072442">
        <w:rPr>
          <w:rFonts w:eastAsiaTheme="minorHAnsi"/>
          <w:lang w:val="en-IN"/>
        </w:rPr>
        <w:t>the following flow diagram</w:t>
      </w:r>
    </w:p>
    <w:p w:rsidR="00A11A64" w:rsidRPr="00072442" w:rsidRDefault="00A11A64" w:rsidP="00A11A64">
      <w:pPr>
        <w:rPr>
          <w:rFonts w:eastAsiaTheme="minorHAnsi"/>
          <w:lang w:val="en-IN"/>
        </w:rPr>
      </w:pPr>
    </w:p>
    <w:p w:rsidR="00A11A64" w:rsidRPr="00072442" w:rsidRDefault="00A11A64" w:rsidP="00A11A64">
      <w:pPr>
        <w:jc w:val="center"/>
        <w:rPr>
          <w:rFonts w:eastAsiaTheme="minorHAnsi"/>
          <w:lang w:val="en-IN"/>
        </w:rPr>
      </w:pPr>
      <w:r w:rsidRPr="00072442">
        <w:rPr>
          <w:rFonts w:eastAsiaTheme="minorHAnsi"/>
          <w:noProof/>
          <w:lang w:val="en-IN" w:eastAsia="en-IN"/>
        </w:rPr>
        <w:drawing>
          <wp:inline distT="0" distB="0" distL="0" distR="0" wp14:anchorId="194DB5B6" wp14:editId="33A43874">
            <wp:extent cx="4095750" cy="1964628"/>
            <wp:effectExtent l="19050" t="19050" r="19050" b="17145"/>
            <wp:docPr id="7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1005" cy="1981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11A64" w:rsidRPr="00072442" w:rsidRDefault="00A11A64" w:rsidP="00A11A64">
      <w:pPr>
        <w:rPr>
          <w:rFonts w:eastAsiaTheme="minorHAnsi"/>
          <w:lang w:val="en-IN"/>
        </w:rPr>
      </w:pPr>
    </w:p>
    <w:p w:rsidR="00A11A64" w:rsidRPr="00072442" w:rsidRDefault="002E2D6A" w:rsidP="00A11A64">
      <w:pPr>
        <w:rPr>
          <w:rFonts w:eastAsiaTheme="minorHAnsi"/>
          <w:lang w:val="en-IN"/>
        </w:rPr>
      </w:pPr>
      <w:r>
        <w:rPr>
          <w:rFonts w:eastAsiaTheme="minorHAnsi"/>
          <w:lang w:val="en-IN"/>
        </w:rPr>
        <w:t>W</w:t>
      </w:r>
      <w:r w:rsidR="00A11A64" w:rsidRPr="00072442">
        <w:rPr>
          <w:rFonts w:eastAsiaTheme="minorHAnsi"/>
          <w:lang w:val="en-IN"/>
        </w:rPr>
        <w:t xml:space="preserve">hich of the following correctly represents the above flow </w:t>
      </w:r>
      <w:r w:rsidR="00684646" w:rsidRPr="00072442">
        <w:rPr>
          <w:rFonts w:eastAsiaTheme="minorHAnsi"/>
          <w:lang w:val="en-IN"/>
        </w:rPr>
        <w:t>diagram?</w:t>
      </w:r>
      <w:r w:rsidR="00A11A64" w:rsidRPr="00072442">
        <w:rPr>
          <w:rFonts w:eastAsiaTheme="minorHAnsi"/>
          <w:lang w:val="en-IN"/>
        </w:rPr>
        <w:t xml:space="preserve"> </w:t>
      </w:r>
    </w:p>
    <w:tbl>
      <w:tblPr>
        <w:tblStyle w:val="TableGrid"/>
        <w:tblW w:w="8350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4175"/>
      </w:tblGrid>
      <w:tr w:rsidR="00084E67" w:rsidRPr="00084E67" w:rsidTr="00A46877">
        <w:trPr>
          <w:trHeight w:val="1150"/>
        </w:trPr>
        <w:tc>
          <w:tcPr>
            <w:tcW w:w="4175" w:type="dxa"/>
          </w:tcPr>
          <w:p w:rsidR="00084E67" w:rsidRPr="00084E67" w:rsidRDefault="00084E67" w:rsidP="00084E67">
            <w:pPr>
              <w:pStyle w:val="ListParagraph"/>
              <w:numPr>
                <w:ilvl w:val="0"/>
                <w:numId w:val="20"/>
              </w:numPr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if(a &gt; b)</w:t>
            </w:r>
          </w:p>
          <w:p w:rsidR="00084E67" w:rsidRPr="00084E67" w:rsidRDefault="00084E67" w:rsidP="00084E67">
            <w:pPr>
              <w:pStyle w:val="ListParagraph"/>
              <w:ind w:firstLine="720"/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if(b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&gt;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c)</w:t>
            </w:r>
          </w:p>
          <w:p w:rsidR="00084E67" w:rsidRPr="00084E67" w:rsidRDefault="00084E67" w:rsidP="00084E67">
            <w:pPr>
              <w:pStyle w:val="ListParagraph"/>
              <w:ind w:firstLine="720"/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a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=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1;</w:t>
            </w:r>
          </w:p>
          <w:p w:rsidR="00084E67" w:rsidRPr="00084E67" w:rsidRDefault="00084E67" w:rsidP="00084E67">
            <w:pPr>
              <w:pStyle w:val="ListParagraph"/>
              <w:ind w:firstLine="720"/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else if (c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&gt;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d)</w:t>
            </w:r>
          </w:p>
          <w:p w:rsidR="00084E67" w:rsidRPr="00084E67" w:rsidRDefault="00084E67" w:rsidP="00084E67">
            <w:pPr>
              <w:pStyle w:val="ListParagraph"/>
              <w:ind w:firstLine="720"/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b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=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2;</w:t>
            </w:r>
          </w:p>
          <w:p w:rsidR="00084E67" w:rsidRPr="00084E67" w:rsidRDefault="00084E67" w:rsidP="00084E67">
            <w:pPr>
              <w:pStyle w:val="ListParagraph"/>
              <w:ind w:left="0"/>
              <w:rPr>
                <w:rFonts w:eastAsiaTheme="minorHAnsi"/>
                <w:sz w:val="22"/>
                <w:lang w:val="en-IN"/>
              </w:rPr>
            </w:pPr>
          </w:p>
        </w:tc>
        <w:tc>
          <w:tcPr>
            <w:tcW w:w="4175" w:type="dxa"/>
          </w:tcPr>
          <w:p w:rsidR="00084E67" w:rsidRPr="00084E67" w:rsidRDefault="00084E67" w:rsidP="00084E67">
            <w:pPr>
              <w:pStyle w:val="ListParagraph"/>
              <w:numPr>
                <w:ilvl w:val="0"/>
                <w:numId w:val="20"/>
              </w:numPr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if(a &gt; b)</w:t>
            </w:r>
          </w:p>
          <w:p w:rsidR="00084E67" w:rsidRPr="00084E67" w:rsidRDefault="00084E67" w:rsidP="00084E67">
            <w:pPr>
              <w:pStyle w:val="ListParagraph"/>
              <w:ind w:firstLine="720"/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if(b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&gt;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c)</w:t>
            </w:r>
          </w:p>
          <w:p w:rsidR="00084E67" w:rsidRPr="00084E67" w:rsidRDefault="00084E67" w:rsidP="00084E67">
            <w:pPr>
              <w:pStyle w:val="ListParagraph"/>
              <w:ind w:firstLine="720"/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a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=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1;</w:t>
            </w:r>
          </w:p>
          <w:p w:rsidR="00084E67" w:rsidRPr="00084E67" w:rsidRDefault="00084E67" w:rsidP="00084E67">
            <w:pPr>
              <w:pStyle w:val="ListParagraph"/>
              <w:ind w:firstLine="720"/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else if (c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&lt;=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d)</w:t>
            </w:r>
          </w:p>
          <w:p w:rsidR="00084E67" w:rsidRPr="00084E67" w:rsidRDefault="00084E67" w:rsidP="00084E67">
            <w:pPr>
              <w:pStyle w:val="ListParagraph"/>
              <w:ind w:firstLine="720"/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b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=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2;</w:t>
            </w:r>
          </w:p>
          <w:p w:rsidR="00084E67" w:rsidRPr="00084E67" w:rsidRDefault="00084E67" w:rsidP="00084E67">
            <w:pPr>
              <w:pStyle w:val="ListParagraph"/>
              <w:ind w:left="0"/>
              <w:rPr>
                <w:rFonts w:eastAsiaTheme="minorHAnsi"/>
                <w:sz w:val="22"/>
                <w:lang w:val="en-IN"/>
              </w:rPr>
            </w:pPr>
          </w:p>
        </w:tc>
      </w:tr>
      <w:tr w:rsidR="00084E67" w:rsidRPr="00084E67" w:rsidTr="00A46877">
        <w:trPr>
          <w:trHeight w:val="1349"/>
        </w:trPr>
        <w:tc>
          <w:tcPr>
            <w:tcW w:w="4175" w:type="dxa"/>
          </w:tcPr>
          <w:p w:rsidR="00084E67" w:rsidRPr="00084E67" w:rsidRDefault="00084E67" w:rsidP="00084E67">
            <w:pPr>
              <w:pStyle w:val="ListParagraph"/>
              <w:numPr>
                <w:ilvl w:val="0"/>
                <w:numId w:val="20"/>
              </w:numPr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if(a &gt; b)</w:t>
            </w:r>
          </w:p>
          <w:p w:rsidR="00084E67" w:rsidRPr="00A46877" w:rsidRDefault="00A46877" w:rsidP="00A46877">
            <w:pPr>
              <w:rPr>
                <w:rFonts w:eastAsiaTheme="minorHAnsi"/>
                <w:sz w:val="22"/>
                <w:lang w:val="en-IN"/>
              </w:rPr>
            </w:pPr>
            <w:r>
              <w:rPr>
                <w:rFonts w:eastAsiaTheme="minorHAnsi"/>
                <w:sz w:val="22"/>
                <w:lang w:val="en-IN"/>
              </w:rPr>
              <w:t xml:space="preserve">                 </w:t>
            </w:r>
            <w:r w:rsidR="00084E67" w:rsidRPr="00A46877">
              <w:rPr>
                <w:rFonts w:eastAsiaTheme="minorHAnsi"/>
                <w:sz w:val="22"/>
                <w:lang w:val="en-IN"/>
              </w:rPr>
              <w:t>;</w:t>
            </w:r>
          </w:p>
          <w:p w:rsidR="00084E67" w:rsidRPr="00A46877" w:rsidRDefault="00A46877" w:rsidP="00A46877">
            <w:pPr>
              <w:rPr>
                <w:rFonts w:eastAsiaTheme="minorHAnsi"/>
                <w:sz w:val="22"/>
                <w:lang w:val="en-IN"/>
              </w:rPr>
            </w:pPr>
            <w:r>
              <w:rPr>
                <w:rFonts w:eastAsiaTheme="minorHAnsi"/>
                <w:sz w:val="22"/>
                <w:lang w:val="en-IN"/>
              </w:rPr>
              <w:t xml:space="preserve">             </w:t>
            </w:r>
            <w:r w:rsidR="00084E67" w:rsidRPr="00A46877">
              <w:rPr>
                <w:rFonts w:eastAsiaTheme="minorHAnsi"/>
                <w:sz w:val="22"/>
                <w:lang w:val="en-IN"/>
              </w:rPr>
              <w:t xml:space="preserve"> else if(b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="00084E67" w:rsidRPr="00A46877">
              <w:rPr>
                <w:rFonts w:eastAsiaTheme="minorHAnsi"/>
                <w:sz w:val="22"/>
                <w:lang w:val="en-IN"/>
              </w:rPr>
              <w:t>&gt;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="00084E67" w:rsidRPr="00A46877">
              <w:rPr>
                <w:rFonts w:eastAsiaTheme="minorHAnsi"/>
                <w:sz w:val="22"/>
                <w:lang w:val="en-IN"/>
              </w:rPr>
              <w:t>c)</w:t>
            </w:r>
          </w:p>
          <w:p w:rsidR="00084E67" w:rsidRPr="00A46877" w:rsidRDefault="00A46877" w:rsidP="00A46877">
            <w:pPr>
              <w:rPr>
                <w:rFonts w:eastAsiaTheme="minorHAnsi"/>
                <w:sz w:val="22"/>
                <w:lang w:val="en-IN"/>
              </w:rPr>
            </w:pPr>
            <w:r>
              <w:rPr>
                <w:rFonts w:eastAsiaTheme="minorHAnsi"/>
                <w:sz w:val="22"/>
                <w:lang w:val="en-IN"/>
              </w:rPr>
              <w:t xml:space="preserve">                      </w:t>
            </w:r>
            <w:r w:rsidR="00084E67" w:rsidRPr="00A46877">
              <w:rPr>
                <w:rFonts w:eastAsiaTheme="minorHAnsi"/>
                <w:sz w:val="22"/>
                <w:lang w:val="en-IN"/>
              </w:rPr>
              <w:t>a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="00084E67" w:rsidRPr="00A46877">
              <w:rPr>
                <w:rFonts w:eastAsiaTheme="minorHAnsi"/>
                <w:sz w:val="22"/>
                <w:lang w:val="en-IN"/>
              </w:rPr>
              <w:t>=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="00084E67" w:rsidRPr="00A46877">
              <w:rPr>
                <w:rFonts w:eastAsiaTheme="minorHAnsi"/>
                <w:sz w:val="22"/>
                <w:lang w:val="en-IN"/>
              </w:rPr>
              <w:t>1;</w:t>
            </w:r>
          </w:p>
          <w:p w:rsidR="00084E67" w:rsidRPr="00A46877" w:rsidRDefault="00A46877" w:rsidP="00A46877">
            <w:pPr>
              <w:rPr>
                <w:rFonts w:eastAsiaTheme="minorHAnsi"/>
                <w:sz w:val="22"/>
                <w:lang w:val="en-IN"/>
              </w:rPr>
            </w:pPr>
            <w:r>
              <w:rPr>
                <w:rFonts w:eastAsiaTheme="minorHAnsi"/>
                <w:sz w:val="22"/>
                <w:lang w:val="en-IN"/>
              </w:rPr>
              <w:t xml:space="preserve">              </w:t>
            </w:r>
            <w:r w:rsidR="00084E67" w:rsidRPr="00A46877">
              <w:rPr>
                <w:rFonts w:eastAsiaTheme="minorHAnsi"/>
                <w:sz w:val="22"/>
                <w:lang w:val="en-IN"/>
              </w:rPr>
              <w:t>else if (c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="00084E67" w:rsidRPr="00A46877">
              <w:rPr>
                <w:rFonts w:eastAsiaTheme="minorHAnsi"/>
                <w:sz w:val="22"/>
                <w:lang w:val="en-IN"/>
              </w:rPr>
              <w:t>&lt;=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="00084E67" w:rsidRPr="00A46877">
              <w:rPr>
                <w:rFonts w:eastAsiaTheme="minorHAnsi"/>
                <w:sz w:val="22"/>
                <w:lang w:val="en-IN"/>
              </w:rPr>
              <w:t>d)</w:t>
            </w:r>
          </w:p>
          <w:p w:rsidR="00084E67" w:rsidRPr="00084E67" w:rsidRDefault="00084E67" w:rsidP="00084E67">
            <w:pPr>
              <w:pStyle w:val="ListParagraph"/>
              <w:ind w:firstLine="720"/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b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=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2;</w:t>
            </w:r>
          </w:p>
        </w:tc>
        <w:tc>
          <w:tcPr>
            <w:tcW w:w="4175" w:type="dxa"/>
          </w:tcPr>
          <w:p w:rsidR="00084E67" w:rsidRPr="00084E67" w:rsidRDefault="00084E67" w:rsidP="00084E67">
            <w:pPr>
              <w:pStyle w:val="ListParagraph"/>
              <w:numPr>
                <w:ilvl w:val="0"/>
                <w:numId w:val="20"/>
              </w:numPr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if(a &lt;= b)</w:t>
            </w:r>
          </w:p>
          <w:p w:rsidR="00084E67" w:rsidRPr="00084E67" w:rsidRDefault="00084E67" w:rsidP="00084E67">
            <w:pPr>
              <w:pStyle w:val="ListParagraph"/>
              <w:ind w:left="1440"/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;</w:t>
            </w:r>
          </w:p>
          <w:p w:rsidR="00084E67" w:rsidRPr="00084E67" w:rsidRDefault="00084E67" w:rsidP="00084E67">
            <w:pPr>
              <w:ind w:firstLine="720"/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else if(b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&gt;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c)</w:t>
            </w:r>
          </w:p>
          <w:p w:rsidR="00084E67" w:rsidRPr="00084E67" w:rsidRDefault="00084E67" w:rsidP="00084E67">
            <w:pPr>
              <w:ind w:left="720" w:firstLine="720"/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a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=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1;</w:t>
            </w:r>
          </w:p>
          <w:p w:rsidR="00084E67" w:rsidRPr="00084E67" w:rsidRDefault="00084E67" w:rsidP="00084E67">
            <w:pPr>
              <w:ind w:firstLine="720"/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else if (c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&lt;=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d)</w:t>
            </w:r>
          </w:p>
          <w:p w:rsidR="00084E67" w:rsidRPr="00084E67" w:rsidRDefault="00084E67" w:rsidP="00084E67">
            <w:pPr>
              <w:pStyle w:val="ListParagraph"/>
              <w:ind w:left="1440"/>
              <w:rPr>
                <w:rFonts w:eastAsiaTheme="minorHAnsi"/>
                <w:sz w:val="22"/>
                <w:lang w:val="en-IN"/>
              </w:rPr>
            </w:pPr>
            <w:r w:rsidRPr="00084E67">
              <w:rPr>
                <w:rFonts w:eastAsiaTheme="minorHAnsi"/>
                <w:sz w:val="22"/>
                <w:lang w:val="en-IN"/>
              </w:rPr>
              <w:t>b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=</w:t>
            </w:r>
            <w:r w:rsidR="002E2D6A">
              <w:rPr>
                <w:rFonts w:eastAsiaTheme="minorHAnsi"/>
                <w:sz w:val="22"/>
                <w:lang w:val="en-IN"/>
              </w:rPr>
              <w:t xml:space="preserve"> </w:t>
            </w:r>
            <w:r w:rsidRPr="00084E67">
              <w:rPr>
                <w:rFonts w:eastAsiaTheme="minorHAnsi"/>
                <w:sz w:val="22"/>
                <w:lang w:val="en-IN"/>
              </w:rPr>
              <w:t>2;</w:t>
            </w:r>
          </w:p>
        </w:tc>
      </w:tr>
    </w:tbl>
    <w:p w:rsidR="00F60FB4" w:rsidRPr="00072442" w:rsidRDefault="00F60FB4" w:rsidP="00F60FB4">
      <w:pPr>
        <w:rPr>
          <w:rFonts w:eastAsiaTheme="minorHAnsi"/>
          <w:lang w:val="en-IN"/>
        </w:rPr>
      </w:pPr>
    </w:p>
    <w:p w:rsidR="006D4D67" w:rsidRPr="00072442" w:rsidRDefault="006D4D67" w:rsidP="006D4D67">
      <w:pPr>
        <w:rPr>
          <w:rFonts w:eastAsiaTheme="minorHAnsi"/>
          <w:lang w:val="en-IN"/>
        </w:rPr>
      </w:pPr>
    </w:p>
    <w:p w:rsidR="00084E67" w:rsidRPr="00072442" w:rsidRDefault="00084E67" w:rsidP="00084E67">
      <w:pPr>
        <w:pStyle w:val="ListParagraph"/>
        <w:numPr>
          <w:ilvl w:val="0"/>
          <w:numId w:val="10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The output of the following program segment will be</w:t>
      </w:r>
    </w:p>
    <w:p w:rsidR="00084E67" w:rsidRPr="00072442" w:rsidRDefault="002E2D6A" w:rsidP="00084E67">
      <w:pPr>
        <w:pStyle w:val="ListParagraph"/>
        <w:ind w:left="1440"/>
        <w:rPr>
          <w:rFonts w:eastAsiaTheme="minorHAnsi"/>
          <w:lang w:val="en-IN"/>
        </w:rPr>
      </w:pPr>
      <w:r>
        <w:rPr>
          <w:rFonts w:eastAsiaTheme="minorHAnsi"/>
          <w:lang w:val="en-IN"/>
        </w:rPr>
        <w:t xml:space="preserve">void </w:t>
      </w:r>
      <w:r w:rsidR="00084E67" w:rsidRPr="00072442">
        <w:rPr>
          <w:rFonts w:eastAsiaTheme="minorHAnsi"/>
          <w:lang w:val="en-IN"/>
        </w:rPr>
        <w:t>main(</w:t>
      </w:r>
      <w:r>
        <w:rPr>
          <w:rFonts w:eastAsiaTheme="minorHAnsi"/>
          <w:lang w:val="en-IN"/>
        </w:rPr>
        <w:t xml:space="preserve"> </w:t>
      </w:r>
      <w:r w:rsidR="00084E67" w:rsidRPr="00072442">
        <w:rPr>
          <w:rFonts w:eastAsiaTheme="minorHAnsi"/>
          <w:lang w:val="en-IN"/>
        </w:rPr>
        <w:t>)</w:t>
      </w:r>
    </w:p>
    <w:p w:rsidR="00084E67" w:rsidRDefault="00084E67" w:rsidP="00084E67">
      <w:pPr>
        <w:pStyle w:val="ListParagraph"/>
        <w:ind w:left="144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{</w:t>
      </w:r>
      <w:r w:rsidR="009C23EB">
        <w:rPr>
          <w:rFonts w:eastAsiaTheme="minorHAnsi"/>
          <w:lang w:val="en-IN"/>
        </w:rPr>
        <w:tab/>
      </w:r>
      <w:r>
        <w:rPr>
          <w:rFonts w:eastAsiaTheme="minorHAnsi"/>
          <w:lang w:val="en-IN"/>
        </w:rPr>
        <w:t xml:space="preserve"> </w:t>
      </w:r>
      <w:r w:rsidRPr="00084E67">
        <w:rPr>
          <w:rFonts w:eastAsiaTheme="minorHAnsi"/>
          <w:lang w:val="en-IN"/>
        </w:rPr>
        <w:t>int a</w:t>
      </w:r>
      <w:r w:rsidR="002E2D6A">
        <w:rPr>
          <w:rFonts w:eastAsiaTheme="minorHAnsi"/>
          <w:lang w:val="en-IN"/>
        </w:rPr>
        <w:t xml:space="preserve"> </w:t>
      </w:r>
      <w:r w:rsidRPr="00084E67">
        <w:rPr>
          <w:rFonts w:eastAsiaTheme="minorHAnsi"/>
          <w:lang w:val="en-IN"/>
        </w:rPr>
        <w:t>=</w:t>
      </w:r>
      <w:r w:rsidR="002E2D6A">
        <w:rPr>
          <w:rFonts w:eastAsiaTheme="minorHAnsi"/>
          <w:lang w:val="en-IN"/>
        </w:rPr>
        <w:t xml:space="preserve"> </w:t>
      </w:r>
      <w:r w:rsidRPr="00084E67">
        <w:rPr>
          <w:rFonts w:eastAsiaTheme="minorHAnsi"/>
          <w:lang w:val="en-IN"/>
        </w:rPr>
        <w:t>4;</w:t>
      </w:r>
    </w:p>
    <w:p w:rsidR="00084E67" w:rsidRPr="00072442" w:rsidRDefault="00084E67" w:rsidP="00084E67">
      <w:pPr>
        <w:pStyle w:val="ListParagraph"/>
        <w:ind w:left="1440"/>
        <w:rPr>
          <w:rFonts w:eastAsiaTheme="minorHAnsi"/>
          <w:lang w:val="en-IN"/>
        </w:rPr>
      </w:pPr>
      <w:r>
        <w:rPr>
          <w:rFonts w:eastAsiaTheme="minorHAnsi"/>
          <w:lang w:val="en-IN"/>
        </w:rPr>
        <w:t xml:space="preserve">   </w:t>
      </w:r>
      <w:r w:rsidR="009C23EB">
        <w:rPr>
          <w:rFonts w:eastAsiaTheme="minorHAnsi"/>
          <w:lang w:val="en-IN"/>
        </w:rPr>
        <w:tab/>
      </w:r>
      <w:r w:rsidRPr="00084E67">
        <w:rPr>
          <w:rFonts w:eastAsiaTheme="minorHAnsi"/>
          <w:lang w:val="en-IN"/>
        </w:rPr>
        <w:t xml:space="preserve">change(a); </w:t>
      </w:r>
      <w:r w:rsidR="009C23EB">
        <w:rPr>
          <w:rFonts w:eastAsiaTheme="minorHAnsi"/>
          <w:lang w:val="en-IN"/>
        </w:rPr>
        <w:tab/>
      </w:r>
      <w:r w:rsidRPr="00084E67">
        <w:rPr>
          <w:rFonts w:eastAsiaTheme="minorHAnsi"/>
          <w:lang w:val="en-IN"/>
        </w:rPr>
        <w:t>printf(“%d”,</w:t>
      </w:r>
      <w:r w:rsidR="002E2D6A">
        <w:rPr>
          <w:rFonts w:eastAsiaTheme="minorHAnsi"/>
          <w:lang w:val="en-IN"/>
        </w:rPr>
        <w:t xml:space="preserve"> </w:t>
      </w:r>
      <w:r w:rsidRPr="00084E67">
        <w:rPr>
          <w:rFonts w:eastAsiaTheme="minorHAnsi"/>
          <w:lang w:val="en-IN"/>
        </w:rPr>
        <w:t>a);</w:t>
      </w:r>
      <w:r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}</w:t>
      </w:r>
    </w:p>
    <w:p w:rsidR="00084E67" w:rsidRPr="00072442" w:rsidRDefault="00084E67" w:rsidP="00084E67">
      <w:pPr>
        <w:pStyle w:val="ListParagraph"/>
        <w:ind w:left="144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void change (int a)</w:t>
      </w:r>
    </w:p>
    <w:p w:rsidR="00084E67" w:rsidRPr="00084E67" w:rsidRDefault="00084E67" w:rsidP="00084E67">
      <w:pPr>
        <w:pStyle w:val="ListParagraph"/>
        <w:ind w:left="144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{</w:t>
      </w:r>
      <w:r>
        <w:rPr>
          <w:rFonts w:eastAsiaTheme="minorHAnsi"/>
          <w:lang w:val="en-IN"/>
        </w:rPr>
        <w:t xml:space="preserve"> </w:t>
      </w:r>
      <w:r w:rsidR="009C23EB">
        <w:rPr>
          <w:rFonts w:eastAsiaTheme="minorHAnsi"/>
          <w:lang w:val="en-IN"/>
        </w:rPr>
        <w:tab/>
      </w:r>
      <w:r w:rsidRPr="00084E67">
        <w:rPr>
          <w:rFonts w:eastAsiaTheme="minorHAnsi"/>
          <w:lang w:val="en-IN"/>
        </w:rPr>
        <w:t>printf(“%d</w:t>
      </w:r>
      <w:r w:rsidR="00A663E2">
        <w:rPr>
          <w:rFonts w:eastAsiaTheme="minorHAnsi"/>
          <w:lang w:val="en-IN"/>
        </w:rPr>
        <w:t xml:space="preserve">, </w:t>
      </w:r>
      <w:r w:rsidRPr="00084E67">
        <w:rPr>
          <w:rFonts w:eastAsiaTheme="minorHAnsi"/>
          <w:lang w:val="en-IN"/>
        </w:rPr>
        <w:t>”,</w:t>
      </w:r>
      <w:r w:rsidR="002E2D6A">
        <w:rPr>
          <w:rFonts w:eastAsiaTheme="minorHAnsi"/>
          <w:lang w:val="en-IN"/>
        </w:rPr>
        <w:t xml:space="preserve"> </w:t>
      </w:r>
      <w:r w:rsidRPr="00084E67">
        <w:rPr>
          <w:rFonts w:eastAsiaTheme="minorHAnsi"/>
          <w:lang w:val="en-IN"/>
        </w:rPr>
        <w:t>a);</w:t>
      </w:r>
    </w:p>
    <w:p w:rsidR="00084E67" w:rsidRPr="00F050BF" w:rsidRDefault="00084E67" w:rsidP="00084E67">
      <w:pPr>
        <w:pStyle w:val="ListParagraph"/>
        <w:ind w:left="144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}</w:t>
      </w:r>
    </w:p>
    <w:p w:rsidR="00084E67" w:rsidRPr="00072442" w:rsidRDefault="00084E67" w:rsidP="00084E67">
      <w:pPr>
        <w:pStyle w:val="ListParagraph"/>
        <w:numPr>
          <w:ilvl w:val="0"/>
          <w:numId w:val="18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5</w:t>
      </w:r>
      <w:r w:rsidR="00A663E2">
        <w:rPr>
          <w:rFonts w:eastAsiaTheme="minorHAnsi"/>
          <w:lang w:val="en-IN"/>
        </w:rPr>
        <w:t xml:space="preserve">, </w:t>
      </w:r>
      <w:r w:rsidRPr="00072442">
        <w:rPr>
          <w:rFonts w:eastAsiaTheme="minorHAnsi"/>
          <w:lang w:val="en-IN"/>
        </w:rPr>
        <w:t xml:space="preserve">5 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  <w:t>(b) 4</w:t>
      </w:r>
      <w:r w:rsidR="00A663E2">
        <w:rPr>
          <w:rFonts w:eastAsiaTheme="minorHAnsi"/>
          <w:lang w:val="en-IN"/>
        </w:rPr>
        <w:t xml:space="preserve">, </w:t>
      </w:r>
      <w:r w:rsidRPr="00072442">
        <w:rPr>
          <w:rFonts w:eastAsiaTheme="minorHAnsi"/>
          <w:lang w:val="en-IN"/>
        </w:rPr>
        <w:t>5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(c) 5</w:t>
      </w:r>
      <w:r w:rsidR="00A663E2">
        <w:rPr>
          <w:rFonts w:eastAsiaTheme="minorHAnsi"/>
          <w:lang w:val="en-IN"/>
        </w:rPr>
        <w:t xml:space="preserve">, </w:t>
      </w:r>
      <w:r w:rsidRPr="00072442">
        <w:rPr>
          <w:rFonts w:eastAsiaTheme="minorHAnsi"/>
          <w:lang w:val="en-IN"/>
        </w:rPr>
        <w:t xml:space="preserve">4  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  <w:t>(d) 4</w:t>
      </w:r>
      <w:r w:rsidR="00A663E2">
        <w:rPr>
          <w:rFonts w:eastAsiaTheme="minorHAnsi"/>
          <w:lang w:val="en-IN"/>
        </w:rPr>
        <w:t xml:space="preserve">, </w:t>
      </w:r>
      <w:r w:rsidRPr="00072442">
        <w:rPr>
          <w:rFonts w:eastAsiaTheme="minorHAnsi"/>
          <w:lang w:val="en-IN"/>
        </w:rPr>
        <w:t>4</w:t>
      </w:r>
    </w:p>
    <w:p w:rsidR="00084E67" w:rsidRPr="00072442" w:rsidRDefault="00084E67" w:rsidP="00084E67">
      <w:pPr>
        <w:rPr>
          <w:rFonts w:eastAsiaTheme="minorHAnsi"/>
          <w:lang w:val="en-IN"/>
        </w:rPr>
      </w:pPr>
    </w:p>
    <w:p w:rsidR="00084E67" w:rsidRPr="00072442" w:rsidRDefault="00084E67" w:rsidP="00084E67">
      <w:pPr>
        <w:pStyle w:val="ListParagraph"/>
        <w:numPr>
          <w:ilvl w:val="0"/>
          <w:numId w:val="10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The output of the following program segment will be</w:t>
      </w:r>
    </w:p>
    <w:p w:rsidR="00084E67" w:rsidRPr="00072442" w:rsidRDefault="00084E67" w:rsidP="00084E67">
      <w:pPr>
        <w:pStyle w:val="ListParagraph"/>
        <w:ind w:left="144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int x;</w:t>
      </w:r>
    </w:p>
    <w:p w:rsidR="00084E67" w:rsidRPr="00072442" w:rsidRDefault="00084E67" w:rsidP="00084E67">
      <w:pPr>
        <w:pStyle w:val="ListParagraph"/>
        <w:ind w:left="144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void main(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)</w:t>
      </w:r>
    </w:p>
    <w:p w:rsidR="00084E67" w:rsidRPr="00072442" w:rsidRDefault="00084E67" w:rsidP="00084E67">
      <w:pPr>
        <w:pStyle w:val="ListParagraph"/>
        <w:ind w:left="144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 xml:space="preserve">{ </w:t>
      </w:r>
      <w:r w:rsidRPr="00072442">
        <w:rPr>
          <w:rFonts w:eastAsiaTheme="minorHAnsi"/>
          <w:lang w:val="en-IN"/>
        </w:rPr>
        <w:tab/>
      </w:r>
    </w:p>
    <w:p w:rsidR="00084E67" w:rsidRPr="00072442" w:rsidRDefault="00084E67" w:rsidP="00084E67">
      <w:pPr>
        <w:pStyle w:val="ListParagraph"/>
        <w:ind w:left="1440" w:firstLine="72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inc(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);</w:t>
      </w:r>
      <w:r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inc(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);</w:t>
      </w:r>
      <w:r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inc(</w:t>
      </w:r>
      <w:r w:rsidR="002E2D6A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>);</w:t>
      </w:r>
    </w:p>
    <w:p w:rsidR="00084E67" w:rsidRPr="00072442" w:rsidRDefault="00084E67" w:rsidP="00084E67">
      <w:pPr>
        <w:pStyle w:val="ListParagraph"/>
        <w:ind w:left="144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}</w:t>
      </w:r>
    </w:p>
    <w:p w:rsidR="00084E67" w:rsidRPr="00072442" w:rsidRDefault="00084E67" w:rsidP="00084E67">
      <w:pPr>
        <w:pStyle w:val="ListParagraph"/>
        <w:ind w:left="144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void inc()</w:t>
      </w:r>
    </w:p>
    <w:p w:rsidR="00084E67" w:rsidRPr="00084E67" w:rsidRDefault="00084E67" w:rsidP="00084E67">
      <w:pPr>
        <w:pStyle w:val="ListParagraph"/>
        <w:ind w:left="144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{</w:t>
      </w:r>
      <w:r>
        <w:rPr>
          <w:rFonts w:eastAsiaTheme="minorHAnsi"/>
          <w:lang w:val="en-IN"/>
        </w:rPr>
        <w:t xml:space="preserve"> </w:t>
      </w:r>
      <w:r w:rsidRPr="00084E67">
        <w:rPr>
          <w:rFonts w:eastAsiaTheme="minorHAnsi"/>
          <w:lang w:val="en-IN"/>
        </w:rPr>
        <w:t xml:space="preserve"> </w:t>
      </w:r>
      <w:r w:rsidR="002E2D6A">
        <w:rPr>
          <w:rFonts w:eastAsiaTheme="minorHAnsi"/>
          <w:lang w:val="en-IN"/>
        </w:rPr>
        <w:tab/>
      </w:r>
      <w:r w:rsidRPr="00084E67">
        <w:rPr>
          <w:rFonts w:eastAsiaTheme="minorHAnsi"/>
          <w:lang w:val="en-IN"/>
        </w:rPr>
        <w:t>printf(“%d</w:t>
      </w:r>
      <w:r w:rsidR="00A663E2">
        <w:rPr>
          <w:rFonts w:eastAsiaTheme="minorHAnsi"/>
          <w:lang w:val="en-IN"/>
        </w:rPr>
        <w:t xml:space="preserve">, </w:t>
      </w:r>
      <w:r w:rsidRPr="00084E67">
        <w:rPr>
          <w:rFonts w:eastAsiaTheme="minorHAnsi"/>
          <w:lang w:val="en-IN"/>
        </w:rPr>
        <w:t>”, ++x);</w:t>
      </w:r>
    </w:p>
    <w:p w:rsidR="00084E67" w:rsidRPr="00072442" w:rsidRDefault="00084E67" w:rsidP="00084E67">
      <w:pPr>
        <w:pStyle w:val="ListParagraph"/>
        <w:ind w:firstLine="720"/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}</w:t>
      </w:r>
    </w:p>
    <w:p w:rsidR="00084E67" w:rsidRPr="00072442" w:rsidRDefault="00084E67" w:rsidP="00084E67">
      <w:pPr>
        <w:pStyle w:val="ListParagraph"/>
        <w:numPr>
          <w:ilvl w:val="0"/>
          <w:numId w:val="19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>0</w:t>
      </w:r>
      <w:r w:rsidR="00A663E2">
        <w:rPr>
          <w:rFonts w:eastAsiaTheme="minorHAnsi"/>
          <w:lang w:val="en-IN"/>
        </w:rPr>
        <w:t xml:space="preserve">, </w:t>
      </w:r>
      <w:r w:rsidRPr="00072442">
        <w:rPr>
          <w:rFonts w:eastAsiaTheme="minorHAnsi"/>
          <w:lang w:val="en-IN"/>
        </w:rPr>
        <w:t>1</w:t>
      </w:r>
      <w:r w:rsidR="00A663E2">
        <w:rPr>
          <w:rFonts w:eastAsiaTheme="minorHAnsi"/>
          <w:lang w:val="en-IN"/>
        </w:rPr>
        <w:t xml:space="preserve">, </w:t>
      </w:r>
      <w:r w:rsidRPr="00072442">
        <w:rPr>
          <w:rFonts w:eastAsiaTheme="minorHAnsi"/>
          <w:lang w:val="en-IN"/>
        </w:rPr>
        <w:t>2</w:t>
      </w:r>
      <w:r w:rsidRPr="00072442">
        <w:rPr>
          <w:rFonts w:eastAsiaTheme="minorHAnsi"/>
          <w:lang w:val="en-IN"/>
        </w:rPr>
        <w:tab/>
      </w:r>
      <w:r w:rsidR="002E2D6A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(b) 1</w:t>
      </w:r>
      <w:r w:rsidR="00A663E2">
        <w:rPr>
          <w:rFonts w:eastAsiaTheme="minorHAnsi"/>
          <w:lang w:val="en-IN"/>
        </w:rPr>
        <w:t xml:space="preserve">, </w:t>
      </w:r>
      <w:r w:rsidRPr="00072442">
        <w:rPr>
          <w:rFonts w:eastAsiaTheme="minorHAnsi"/>
          <w:lang w:val="en-IN"/>
        </w:rPr>
        <w:t>2</w:t>
      </w:r>
      <w:r w:rsidR="00A663E2">
        <w:rPr>
          <w:rFonts w:eastAsiaTheme="minorHAnsi"/>
          <w:lang w:val="en-IN"/>
        </w:rPr>
        <w:t xml:space="preserve">, </w:t>
      </w:r>
      <w:r w:rsidRPr="00072442">
        <w:rPr>
          <w:rFonts w:eastAsiaTheme="minorHAnsi"/>
          <w:lang w:val="en-IN"/>
        </w:rPr>
        <w:t>3</w:t>
      </w:r>
      <w:r w:rsidRPr="00072442">
        <w:rPr>
          <w:rFonts w:eastAsiaTheme="minorHAnsi"/>
          <w:lang w:val="en-IN"/>
        </w:rPr>
        <w:tab/>
        <w:t xml:space="preserve">  </w:t>
      </w:r>
      <w:r w:rsidRPr="00072442">
        <w:rPr>
          <w:rFonts w:eastAsiaTheme="minorHAnsi"/>
          <w:lang w:val="en-IN"/>
        </w:rPr>
        <w:tab/>
        <w:t>(c) unp</w:t>
      </w:r>
      <w:r w:rsidR="002E2D6A">
        <w:rPr>
          <w:rFonts w:eastAsiaTheme="minorHAnsi"/>
          <w:lang w:val="en-IN"/>
        </w:rPr>
        <w:t>redictable 3 consecutive numbers</w:t>
      </w:r>
      <w:r w:rsidRPr="00072442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ab/>
        <w:t>(d) 1</w:t>
      </w:r>
      <w:r w:rsidR="00A663E2">
        <w:rPr>
          <w:rFonts w:eastAsiaTheme="minorHAnsi"/>
          <w:lang w:val="en-IN"/>
        </w:rPr>
        <w:t xml:space="preserve">, </w:t>
      </w:r>
      <w:r w:rsidRPr="00072442">
        <w:rPr>
          <w:rFonts w:eastAsiaTheme="minorHAnsi"/>
          <w:lang w:val="en-IN"/>
        </w:rPr>
        <w:t>1</w:t>
      </w:r>
      <w:r w:rsidR="00A663E2">
        <w:rPr>
          <w:rFonts w:eastAsiaTheme="minorHAnsi"/>
          <w:lang w:val="en-IN"/>
        </w:rPr>
        <w:t xml:space="preserve">, </w:t>
      </w:r>
      <w:r w:rsidRPr="00072442">
        <w:rPr>
          <w:rFonts w:eastAsiaTheme="minorHAnsi"/>
          <w:lang w:val="en-IN"/>
        </w:rPr>
        <w:t>1</w:t>
      </w:r>
    </w:p>
    <w:p w:rsidR="00084E67" w:rsidRDefault="00084E67" w:rsidP="00084E67">
      <w:pPr>
        <w:pStyle w:val="ListParagraph"/>
        <w:rPr>
          <w:rFonts w:eastAsiaTheme="minorHAnsi"/>
          <w:lang w:val="en-IN"/>
        </w:rPr>
      </w:pPr>
    </w:p>
    <w:p w:rsidR="00E551AB" w:rsidRPr="00072442" w:rsidRDefault="00E551AB" w:rsidP="00E551AB">
      <w:pPr>
        <w:pStyle w:val="ListParagraph"/>
        <w:ind w:left="1080"/>
        <w:rPr>
          <w:rFonts w:eastAsiaTheme="minorHAnsi"/>
          <w:lang w:val="en-IN"/>
        </w:rPr>
      </w:pPr>
    </w:p>
    <w:p w:rsidR="00696B13" w:rsidRDefault="00E551AB" w:rsidP="00F050BF">
      <w:pPr>
        <w:pStyle w:val="ListParagraph"/>
        <w:numPr>
          <w:ilvl w:val="0"/>
          <w:numId w:val="10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 xml:space="preserve">Statement : </w:t>
      </w:r>
      <w:r w:rsidRPr="00072442">
        <w:rPr>
          <w:rFonts w:eastAsiaTheme="minorHAnsi"/>
          <w:b/>
          <w:lang w:val="en-IN"/>
        </w:rPr>
        <w:t>printf (“%f” , (float) 9</w:t>
      </w:r>
      <w:r w:rsidR="002A1EA4">
        <w:rPr>
          <w:rFonts w:eastAsiaTheme="minorHAnsi"/>
          <w:b/>
          <w:lang w:val="en-IN"/>
        </w:rPr>
        <w:t xml:space="preserve"> </w:t>
      </w:r>
      <w:r w:rsidRPr="00072442">
        <w:rPr>
          <w:rFonts w:eastAsiaTheme="minorHAnsi"/>
          <w:b/>
          <w:lang w:val="en-IN"/>
        </w:rPr>
        <w:t>/</w:t>
      </w:r>
      <w:r w:rsidR="002A1EA4">
        <w:rPr>
          <w:rFonts w:eastAsiaTheme="minorHAnsi"/>
          <w:b/>
          <w:lang w:val="en-IN"/>
        </w:rPr>
        <w:t xml:space="preserve"> </w:t>
      </w:r>
      <w:r w:rsidRPr="00072442">
        <w:rPr>
          <w:rFonts w:eastAsiaTheme="minorHAnsi"/>
          <w:b/>
          <w:lang w:val="en-IN"/>
        </w:rPr>
        <w:t>5);</w:t>
      </w:r>
      <w:r w:rsidR="00975D5D" w:rsidRPr="00072442">
        <w:rPr>
          <w:rFonts w:eastAsiaTheme="minorHAnsi"/>
          <w:lang w:val="en-IN"/>
        </w:rPr>
        <w:t xml:space="preserve">  w</w:t>
      </w:r>
      <w:r w:rsidRPr="00072442">
        <w:rPr>
          <w:rFonts w:eastAsiaTheme="minorHAnsi"/>
          <w:lang w:val="en-IN"/>
        </w:rPr>
        <w:t>ill print</w:t>
      </w:r>
    </w:p>
    <w:p w:rsidR="00931590" w:rsidRPr="00F050BF" w:rsidRDefault="00931590" w:rsidP="00931590">
      <w:pPr>
        <w:pStyle w:val="ListParagraph"/>
        <w:rPr>
          <w:rFonts w:eastAsiaTheme="minorHAnsi"/>
          <w:lang w:val="en-IN"/>
        </w:rPr>
      </w:pPr>
    </w:p>
    <w:p w:rsidR="00975D5D" w:rsidRDefault="00975D5D" w:rsidP="00975D5D">
      <w:pPr>
        <w:pStyle w:val="ListParagraph"/>
        <w:numPr>
          <w:ilvl w:val="0"/>
          <w:numId w:val="26"/>
        </w:numPr>
        <w:rPr>
          <w:rFonts w:eastAsiaTheme="minorHAnsi"/>
          <w:lang w:val="en-IN"/>
        </w:rPr>
      </w:pPr>
      <w:r w:rsidRPr="00072442">
        <w:rPr>
          <w:rFonts w:eastAsiaTheme="minorHAnsi"/>
          <w:lang w:val="en-IN"/>
        </w:rPr>
        <w:t xml:space="preserve">1.8 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="002A1EA4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(b) 1.0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="002A1EA4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>(c) 2.0</w:t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</w:r>
      <w:r w:rsidRPr="00072442">
        <w:rPr>
          <w:rFonts w:eastAsiaTheme="minorHAnsi"/>
          <w:lang w:val="en-IN"/>
        </w:rPr>
        <w:tab/>
        <w:t>(d) none</w:t>
      </w:r>
    </w:p>
    <w:p w:rsidR="003B4AC3" w:rsidRDefault="003B4AC3" w:rsidP="003B4AC3">
      <w:pPr>
        <w:pStyle w:val="ListParagraph"/>
        <w:ind w:left="1080"/>
        <w:rPr>
          <w:rFonts w:eastAsiaTheme="minorHAnsi"/>
          <w:lang w:val="en-IN"/>
        </w:rPr>
      </w:pPr>
    </w:p>
    <w:p w:rsidR="003B4AC3" w:rsidRDefault="003B4AC3" w:rsidP="003B4AC3">
      <w:pPr>
        <w:pStyle w:val="ListParagraph"/>
        <w:ind w:left="1080"/>
        <w:rPr>
          <w:rFonts w:eastAsiaTheme="minorHAnsi"/>
          <w:lang w:val="en-IN"/>
        </w:rPr>
      </w:pPr>
    </w:p>
    <w:p w:rsidR="003B4AC3" w:rsidRPr="00436A23" w:rsidRDefault="003B4AC3" w:rsidP="003B4AC3">
      <w:pPr>
        <w:numPr>
          <w:ilvl w:val="0"/>
          <w:numId w:val="10"/>
        </w:numPr>
        <w:suppressAutoHyphens w:val="0"/>
        <w:spacing w:line="264" w:lineRule="auto"/>
        <w:jc w:val="both"/>
        <w:rPr>
          <w:lang w:val="en-IN"/>
        </w:rPr>
      </w:pPr>
      <w:r w:rsidRPr="00436A23">
        <w:rPr>
          <w:lang w:val="en-IN"/>
        </w:rPr>
        <w:lastRenderedPageBreak/>
        <w:t>Consider the following program fragment:</w:t>
      </w:r>
    </w:p>
    <w:p w:rsidR="003B4AC3" w:rsidRPr="00436A23" w:rsidRDefault="003B4AC3" w:rsidP="003B4AC3">
      <w:pPr>
        <w:ind w:left="720"/>
        <w:rPr>
          <w:lang w:val="en-IN"/>
        </w:rPr>
      </w:pPr>
      <w:r w:rsidRPr="00436A23">
        <w:rPr>
          <w:lang w:val="en-IN"/>
        </w:rPr>
        <w:t>if (a</w:t>
      </w:r>
      <w:r>
        <w:rPr>
          <w:lang w:val="en-IN"/>
        </w:rPr>
        <w:t xml:space="preserve"> </w:t>
      </w:r>
      <w:r w:rsidRPr="00436A23">
        <w:rPr>
          <w:lang w:val="en-IN"/>
        </w:rPr>
        <w:t>&gt;</w:t>
      </w:r>
      <w:r>
        <w:rPr>
          <w:lang w:val="en-IN"/>
        </w:rPr>
        <w:t xml:space="preserve"> </w:t>
      </w:r>
      <w:r w:rsidRPr="00436A23">
        <w:rPr>
          <w:lang w:val="en-IN"/>
        </w:rPr>
        <w:t>b)</w:t>
      </w:r>
    </w:p>
    <w:p w:rsidR="003B4AC3" w:rsidRPr="00436A23" w:rsidRDefault="003B4AC3" w:rsidP="003B4AC3">
      <w:pPr>
        <w:ind w:left="720" w:firstLine="720"/>
        <w:rPr>
          <w:lang w:val="en-IN"/>
        </w:rPr>
      </w:pPr>
      <w:r w:rsidRPr="00436A23">
        <w:rPr>
          <w:lang w:val="en-IN"/>
        </w:rPr>
        <w:t>if (b</w:t>
      </w:r>
      <w:r>
        <w:rPr>
          <w:lang w:val="en-IN"/>
        </w:rPr>
        <w:t xml:space="preserve"> </w:t>
      </w:r>
      <w:r w:rsidRPr="00436A23">
        <w:rPr>
          <w:lang w:val="en-IN"/>
        </w:rPr>
        <w:t>&gt;</w:t>
      </w:r>
      <w:r>
        <w:rPr>
          <w:lang w:val="en-IN"/>
        </w:rPr>
        <w:t xml:space="preserve"> </w:t>
      </w:r>
      <w:r w:rsidRPr="00436A23">
        <w:rPr>
          <w:lang w:val="en-IN"/>
        </w:rPr>
        <w:t>c)</w:t>
      </w:r>
    </w:p>
    <w:p w:rsidR="003B4AC3" w:rsidRPr="00436A23" w:rsidRDefault="003B4AC3" w:rsidP="003B4AC3">
      <w:pPr>
        <w:ind w:left="720"/>
        <w:rPr>
          <w:lang w:val="en-IN"/>
        </w:rPr>
      </w:pPr>
      <w:r w:rsidRPr="00436A23">
        <w:rPr>
          <w:lang w:val="en-IN"/>
        </w:rPr>
        <w:t xml:space="preserve"> </w:t>
      </w:r>
      <w:r>
        <w:rPr>
          <w:lang w:val="en-IN"/>
        </w:rPr>
        <w:tab/>
      </w:r>
      <w:r>
        <w:rPr>
          <w:lang w:val="en-IN"/>
        </w:rPr>
        <w:tab/>
      </w:r>
      <w:r w:rsidRPr="00436A23">
        <w:rPr>
          <w:lang w:val="en-IN"/>
        </w:rPr>
        <w:t>s1;</w:t>
      </w:r>
    </w:p>
    <w:p w:rsidR="003B4AC3" w:rsidRPr="00436A23" w:rsidRDefault="003B4AC3" w:rsidP="003B4AC3">
      <w:pPr>
        <w:ind w:left="720" w:firstLine="720"/>
        <w:rPr>
          <w:lang w:val="en-IN"/>
        </w:rPr>
      </w:pPr>
      <w:r w:rsidRPr="00436A23">
        <w:rPr>
          <w:lang w:val="en-IN"/>
        </w:rPr>
        <w:t xml:space="preserve">else </w:t>
      </w:r>
    </w:p>
    <w:p w:rsidR="003B4AC3" w:rsidRDefault="003B4AC3" w:rsidP="003B4AC3">
      <w:pPr>
        <w:ind w:left="1440" w:firstLine="720"/>
        <w:rPr>
          <w:lang w:val="en-IN"/>
        </w:rPr>
      </w:pPr>
      <w:r w:rsidRPr="00436A23">
        <w:rPr>
          <w:lang w:val="en-IN"/>
        </w:rPr>
        <w:t>s2;</w:t>
      </w:r>
    </w:p>
    <w:p w:rsidR="003B4AC3" w:rsidRPr="00436A23" w:rsidRDefault="003B4AC3" w:rsidP="003B4AC3">
      <w:pPr>
        <w:ind w:left="720"/>
        <w:rPr>
          <w:lang w:val="en-IN"/>
        </w:rPr>
      </w:pPr>
    </w:p>
    <w:p w:rsidR="003B4AC3" w:rsidRPr="00436A23" w:rsidRDefault="003B4AC3" w:rsidP="00931590">
      <w:pPr>
        <w:ind w:firstLine="720"/>
        <w:rPr>
          <w:lang w:val="en-IN"/>
        </w:rPr>
      </w:pPr>
      <w:r w:rsidRPr="00436A23">
        <w:rPr>
          <w:lang w:val="en-IN"/>
        </w:rPr>
        <w:t>s2 will be executed if:</w:t>
      </w:r>
    </w:p>
    <w:p w:rsidR="003B4AC3" w:rsidRPr="00436A23" w:rsidRDefault="003B4AC3" w:rsidP="003B4AC3">
      <w:pPr>
        <w:numPr>
          <w:ilvl w:val="0"/>
          <w:numId w:val="21"/>
        </w:numPr>
        <w:suppressAutoHyphens w:val="0"/>
        <w:spacing w:line="264" w:lineRule="auto"/>
        <w:jc w:val="both"/>
        <w:rPr>
          <w:lang w:val="en-IN"/>
        </w:rPr>
      </w:pPr>
      <w:r w:rsidRPr="00436A23">
        <w:rPr>
          <w:lang w:val="en-IN"/>
        </w:rPr>
        <w:t>a &lt;=</w:t>
      </w:r>
      <w:r>
        <w:rPr>
          <w:lang w:val="en-IN"/>
        </w:rPr>
        <w:t xml:space="preserve"> </w:t>
      </w:r>
      <w:r w:rsidRPr="00436A23">
        <w:rPr>
          <w:lang w:val="en-IN"/>
        </w:rPr>
        <w:t>b</w:t>
      </w:r>
      <w:r w:rsidRPr="00436A23">
        <w:rPr>
          <w:lang w:val="en-IN"/>
        </w:rPr>
        <w:tab/>
      </w:r>
      <w:r>
        <w:rPr>
          <w:lang w:val="en-IN"/>
        </w:rPr>
        <w:tab/>
      </w:r>
      <w:r w:rsidRPr="00436A23">
        <w:rPr>
          <w:lang w:val="en-IN"/>
        </w:rPr>
        <w:t>(b) b</w:t>
      </w:r>
      <w:r>
        <w:rPr>
          <w:lang w:val="en-IN"/>
        </w:rPr>
        <w:t xml:space="preserve"> </w:t>
      </w:r>
      <w:r w:rsidRPr="00436A23">
        <w:rPr>
          <w:lang w:val="en-IN"/>
        </w:rPr>
        <w:t>&gt;</w:t>
      </w:r>
      <w:r>
        <w:rPr>
          <w:lang w:val="en-IN"/>
        </w:rPr>
        <w:t xml:space="preserve"> </w:t>
      </w:r>
      <w:r w:rsidRPr="00436A23">
        <w:rPr>
          <w:lang w:val="en-IN"/>
        </w:rPr>
        <w:t>c</w:t>
      </w:r>
      <w:r w:rsidRPr="00436A23">
        <w:rPr>
          <w:lang w:val="en-IN"/>
        </w:rPr>
        <w:tab/>
      </w:r>
      <w:r w:rsidRPr="00436A23">
        <w:rPr>
          <w:lang w:val="en-IN"/>
        </w:rPr>
        <w:tab/>
        <w:t>(c) b</w:t>
      </w:r>
      <w:r>
        <w:rPr>
          <w:lang w:val="en-IN"/>
        </w:rPr>
        <w:t xml:space="preserve"> </w:t>
      </w:r>
      <w:r w:rsidRPr="00436A23">
        <w:rPr>
          <w:lang w:val="en-IN"/>
        </w:rPr>
        <w:t>&lt;=</w:t>
      </w:r>
      <w:r>
        <w:rPr>
          <w:lang w:val="en-IN"/>
        </w:rPr>
        <w:t xml:space="preserve"> </w:t>
      </w:r>
      <w:r w:rsidRPr="00436A23">
        <w:rPr>
          <w:lang w:val="en-IN"/>
        </w:rPr>
        <w:t>c and a</w:t>
      </w:r>
      <w:r>
        <w:rPr>
          <w:lang w:val="en-IN"/>
        </w:rPr>
        <w:t xml:space="preserve"> </w:t>
      </w:r>
      <w:r w:rsidRPr="00436A23">
        <w:rPr>
          <w:lang w:val="en-IN"/>
        </w:rPr>
        <w:t>&lt;=</w:t>
      </w:r>
      <w:r>
        <w:rPr>
          <w:lang w:val="en-IN"/>
        </w:rPr>
        <w:t xml:space="preserve"> </w:t>
      </w:r>
      <w:r w:rsidRPr="00436A23">
        <w:rPr>
          <w:lang w:val="en-IN"/>
        </w:rPr>
        <w:t>b</w:t>
      </w:r>
      <w:r w:rsidRPr="00436A23">
        <w:rPr>
          <w:lang w:val="en-IN"/>
        </w:rPr>
        <w:tab/>
      </w:r>
      <w:r w:rsidRPr="00436A23">
        <w:rPr>
          <w:lang w:val="en-IN"/>
        </w:rPr>
        <w:tab/>
        <w:t>(d) a</w:t>
      </w:r>
      <w:r>
        <w:rPr>
          <w:lang w:val="en-IN"/>
        </w:rPr>
        <w:t xml:space="preserve"> </w:t>
      </w:r>
      <w:r w:rsidRPr="00436A23">
        <w:rPr>
          <w:lang w:val="en-IN"/>
        </w:rPr>
        <w:t>&gt;</w:t>
      </w:r>
      <w:r>
        <w:rPr>
          <w:lang w:val="en-IN"/>
        </w:rPr>
        <w:t xml:space="preserve"> </w:t>
      </w:r>
      <w:r w:rsidRPr="00436A23">
        <w:rPr>
          <w:lang w:val="en-IN"/>
        </w:rPr>
        <w:t>b and b</w:t>
      </w:r>
      <w:r>
        <w:rPr>
          <w:lang w:val="en-IN"/>
        </w:rPr>
        <w:t xml:space="preserve"> </w:t>
      </w:r>
      <w:r w:rsidRPr="00436A23">
        <w:rPr>
          <w:lang w:val="en-IN"/>
        </w:rPr>
        <w:t>&lt;=</w:t>
      </w:r>
      <w:r>
        <w:rPr>
          <w:lang w:val="en-IN"/>
        </w:rPr>
        <w:t xml:space="preserve"> </w:t>
      </w:r>
      <w:r w:rsidRPr="00436A23">
        <w:rPr>
          <w:lang w:val="en-IN"/>
        </w:rPr>
        <w:t>c</w:t>
      </w:r>
    </w:p>
    <w:p w:rsidR="003B4AC3" w:rsidRPr="00436A23" w:rsidRDefault="003B4AC3" w:rsidP="003B4AC3">
      <w:pPr>
        <w:rPr>
          <w:lang w:val="en-IN"/>
        </w:rPr>
      </w:pPr>
    </w:p>
    <w:p w:rsidR="003B4AC3" w:rsidRPr="00436A23" w:rsidRDefault="003B4AC3" w:rsidP="003B4AC3">
      <w:pPr>
        <w:numPr>
          <w:ilvl w:val="0"/>
          <w:numId w:val="10"/>
        </w:numPr>
        <w:suppressAutoHyphens w:val="0"/>
        <w:spacing w:line="264" w:lineRule="auto"/>
        <w:jc w:val="both"/>
        <w:rPr>
          <w:lang w:val="en-IN"/>
        </w:rPr>
      </w:pPr>
      <w:r w:rsidRPr="00436A23">
        <w:rPr>
          <w:lang w:val="en-IN"/>
        </w:rPr>
        <w:t>Choose the correct statement</w:t>
      </w:r>
    </w:p>
    <w:p w:rsidR="003B4AC3" w:rsidRPr="00436A23" w:rsidRDefault="003B4AC3" w:rsidP="003B4AC3">
      <w:pPr>
        <w:numPr>
          <w:ilvl w:val="0"/>
          <w:numId w:val="23"/>
        </w:numPr>
        <w:suppressAutoHyphens w:val="0"/>
        <w:spacing w:line="264" w:lineRule="auto"/>
        <w:jc w:val="both"/>
        <w:rPr>
          <w:lang w:val="en-IN"/>
        </w:rPr>
      </w:pPr>
      <w:r w:rsidRPr="00436A23">
        <w:rPr>
          <w:lang w:val="en-IN"/>
        </w:rPr>
        <w:t>0 represents a false condition</w:t>
      </w:r>
    </w:p>
    <w:p w:rsidR="003B4AC3" w:rsidRPr="00436A23" w:rsidRDefault="003B4AC3" w:rsidP="003B4AC3">
      <w:pPr>
        <w:numPr>
          <w:ilvl w:val="0"/>
          <w:numId w:val="23"/>
        </w:numPr>
        <w:suppressAutoHyphens w:val="0"/>
        <w:spacing w:line="264" w:lineRule="auto"/>
        <w:jc w:val="both"/>
        <w:rPr>
          <w:lang w:val="en-IN"/>
        </w:rPr>
      </w:pPr>
      <w:r w:rsidRPr="00436A23">
        <w:rPr>
          <w:lang w:val="en-IN"/>
        </w:rPr>
        <w:t>Non zero value represents a false condition</w:t>
      </w:r>
    </w:p>
    <w:p w:rsidR="003B4AC3" w:rsidRPr="00436A23" w:rsidRDefault="003B4AC3" w:rsidP="003B4AC3">
      <w:pPr>
        <w:numPr>
          <w:ilvl w:val="0"/>
          <w:numId w:val="23"/>
        </w:numPr>
        <w:suppressAutoHyphens w:val="0"/>
        <w:spacing w:line="264" w:lineRule="auto"/>
        <w:jc w:val="both"/>
        <w:rPr>
          <w:lang w:val="en-IN"/>
        </w:rPr>
      </w:pPr>
      <w:r w:rsidRPr="00436A23">
        <w:rPr>
          <w:lang w:val="en-IN"/>
        </w:rPr>
        <w:t>1 represents a false condition</w:t>
      </w:r>
    </w:p>
    <w:p w:rsidR="003B4AC3" w:rsidRPr="00436A23" w:rsidRDefault="003B4AC3" w:rsidP="003B4AC3">
      <w:pPr>
        <w:numPr>
          <w:ilvl w:val="0"/>
          <w:numId w:val="23"/>
        </w:numPr>
        <w:suppressAutoHyphens w:val="0"/>
        <w:spacing w:line="264" w:lineRule="auto"/>
        <w:jc w:val="both"/>
        <w:rPr>
          <w:lang w:val="en-IN"/>
        </w:rPr>
      </w:pPr>
      <w:r w:rsidRPr="00436A23">
        <w:rPr>
          <w:lang w:val="en-IN"/>
        </w:rPr>
        <w:t>Anything that is not 1 represent a false condition.</w:t>
      </w:r>
    </w:p>
    <w:p w:rsidR="003B4AC3" w:rsidRPr="00436A23" w:rsidRDefault="003B4AC3" w:rsidP="003B4AC3">
      <w:pPr>
        <w:rPr>
          <w:lang w:val="en-IN"/>
        </w:rPr>
      </w:pPr>
    </w:p>
    <w:p w:rsidR="003B4AC3" w:rsidRPr="003B4AC3" w:rsidRDefault="003B4AC3" w:rsidP="003B4AC3">
      <w:pPr>
        <w:rPr>
          <w:rFonts w:eastAsiaTheme="minorHAnsi"/>
          <w:lang w:val="en-IN"/>
        </w:rPr>
      </w:pPr>
    </w:p>
    <w:p w:rsidR="00696B13" w:rsidRDefault="007B5B8A" w:rsidP="00153CC4">
      <w:pPr>
        <w:ind w:left="567" w:hanging="425"/>
        <w:rPr>
          <w:rFonts w:eastAsiaTheme="minorHAnsi"/>
          <w:b/>
          <w:lang w:val="en-IN"/>
        </w:rPr>
      </w:pPr>
      <w:r w:rsidRPr="002A1EA4">
        <w:rPr>
          <w:rFonts w:eastAsiaTheme="minorHAnsi"/>
          <w:b/>
          <w:lang w:val="en-IN"/>
        </w:rPr>
        <w:t>Q.6</w:t>
      </w:r>
      <w:r w:rsidRPr="00072442">
        <w:rPr>
          <w:rFonts w:eastAsiaTheme="minorHAnsi"/>
          <w:lang w:val="en-IN"/>
        </w:rPr>
        <w:t xml:space="preserve"> Explain the difference between local variable and global</w:t>
      </w:r>
      <w:r w:rsidR="00167881" w:rsidRPr="00072442">
        <w:rPr>
          <w:rFonts w:eastAsiaTheme="minorHAnsi"/>
          <w:lang w:val="en-IN"/>
        </w:rPr>
        <w:t xml:space="preserve"> variable along with a C program.</w:t>
      </w:r>
      <w:r w:rsidR="00A46B90">
        <w:rPr>
          <w:rFonts w:eastAsiaTheme="minorHAnsi"/>
          <w:lang w:val="en-IN"/>
        </w:rPr>
        <w:t xml:space="preserve">  </w:t>
      </w:r>
      <w:r w:rsidR="00A46B90">
        <w:rPr>
          <w:rFonts w:eastAsiaTheme="minorHAnsi"/>
          <w:b/>
          <w:lang w:val="en-IN"/>
        </w:rPr>
        <w:tab/>
        <w:t xml:space="preserve"> </w:t>
      </w:r>
      <w:r w:rsidR="002A1EA4">
        <w:rPr>
          <w:rFonts w:eastAsiaTheme="minorHAnsi"/>
          <w:b/>
          <w:lang w:val="en-IN"/>
        </w:rPr>
        <w:t>(3 M</w:t>
      </w:r>
      <w:r w:rsidR="00A46B90">
        <w:rPr>
          <w:rFonts w:eastAsiaTheme="minorHAnsi"/>
          <w:b/>
          <w:lang w:val="en-IN"/>
        </w:rPr>
        <w:t>arks)</w:t>
      </w:r>
    </w:p>
    <w:p w:rsidR="002A1EA4" w:rsidRPr="00072442" w:rsidRDefault="002A1EA4" w:rsidP="00153CC4">
      <w:pPr>
        <w:ind w:left="567" w:hanging="425"/>
        <w:rPr>
          <w:rFonts w:eastAsiaTheme="minorHAnsi"/>
          <w:lang w:val="en-IN"/>
        </w:rPr>
      </w:pPr>
    </w:p>
    <w:p w:rsidR="002A1EA4" w:rsidRDefault="00167881" w:rsidP="00153CC4">
      <w:pPr>
        <w:ind w:left="567" w:hanging="425"/>
        <w:rPr>
          <w:rFonts w:eastAsiaTheme="minorHAnsi"/>
          <w:lang w:val="en-IN"/>
        </w:rPr>
      </w:pPr>
      <w:r w:rsidRPr="002A1EA4">
        <w:rPr>
          <w:rFonts w:eastAsiaTheme="minorHAnsi"/>
          <w:b/>
          <w:lang w:val="en-IN"/>
        </w:rPr>
        <w:t>Q.7</w:t>
      </w:r>
      <w:r w:rsidRPr="00072442">
        <w:rPr>
          <w:rFonts w:eastAsiaTheme="minorHAnsi"/>
          <w:lang w:val="en-IN"/>
        </w:rPr>
        <w:t xml:space="preserve"> Explain the difference between a </w:t>
      </w:r>
      <w:r w:rsidR="002A1EA4">
        <w:rPr>
          <w:rFonts w:eastAsiaTheme="minorHAnsi"/>
          <w:lang w:val="en-IN"/>
        </w:rPr>
        <w:t xml:space="preserve">“for” </w:t>
      </w:r>
      <w:r w:rsidRPr="00072442">
        <w:rPr>
          <w:rFonts w:eastAsiaTheme="minorHAnsi"/>
          <w:lang w:val="en-IN"/>
        </w:rPr>
        <w:t xml:space="preserve">loop and a </w:t>
      </w:r>
      <w:r w:rsidR="002A1EA4">
        <w:rPr>
          <w:rFonts w:eastAsiaTheme="minorHAnsi"/>
          <w:lang w:val="en-IN"/>
        </w:rPr>
        <w:t>“</w:t>
      </w:r>
      <w:r w:rsidRPr="00072442">
        <w:rPr>
          <w:rFonts w:eastAsiaTheme="minorHAnsi"/>
          <w:lang w:val="en-IN"/>
        </w:rPr>
        <w:t>do</w:t>
      </w:r>
      <w:r w:rsidR="002A1EA4">
        <w:rPr>
          <w:rFonts w:eastAsiaTheme="minorHAnsi"/>
          <w:lang w:val="en-IN"/>
        </w:rPr>
        <w:t>_</w:t>
      </w:r>
      <w:r w:rsidRPr="00072442">
        <w:rPr>
          <w:rFonts w:eastAsiaTheme="minorHAnsi"/>
          <w:lang w:val="en-IN"/>
        </w:rPr>
        <w:t>while</w:t>
      </w:r>
      <w:r w:rsidR="002A1EA4">
        <w:rPr>
          <w:rFonts w:eastAsiaTheme="minorHAnsi"/>
          <w:lang w:val="en-IN"/>
        </w:rPr>
        <w:t>”</w:t>
      </w:r>
      <w:r w:rsidR="00142003">
        <w:rPr>
          <w:rFonts w:eastAsiaTheme="minorHAnsi"/>
          <w:lang w:val="en-IN"/>
        </w:rPr>
        <w:t xml:space="preserve"> loop</w:t>
      </w:r>
      <w:r w:rsidRPr="00072442">
        <w:rPr>
          <w:rFonts w:eastAsiaTheme="minorHAnsi"/>
          <w:lang w:val="en-IN"/>
        </w:rPr>
        <w:t xml:space="preserve"> with the help of a C program.</w:t>
      </w:r>
    </w:p>
    <w:p w:rsidR="007B5B8A" w:rsidRDefault="002A1EA4" w:rsidP="002A1EA4">
      <w:pPr>
        <w:ind w:left="9207" w:firstLine="153"/>
        <w:rPr>
          <w:rFonts w:eastAsiaTheme="minorHAnsi"/>
          <w:b/>
          <w:lang w:val="en-IN"/>
        </w:rPr>
      </w:pPr>
      <w:r>
        <w:rPr>
          <w:rFonts w:eastAsiaTheme="minorHAnsi"/>
          <w:b/>
          <w:lang w:val="en-IN"/>
        </w:rPr>
        <w:t xml:space="preserve"> (3 M</w:t>
      </w:r>
      <w:r w:rsidR="00A46B90">
        <w:rPr>
          <w:rFonts w:eastAsiaTheme="minorHAnsi"/>
          <w:b/>
          <w:lang w:val="en-IN"/>
        </w:rPr>
        <w:t>arks)</w:t>
      </w:r>
    </w:p>
    <w:p w:rsidR="002A1EA4" w:rsidRPr="00072442" w:rsidRDefault="002A1EA4" w:rsidP="00153CC4">
      <w:pPr>
        <w:ind w:left="567" w:hanging="425"/>
        <w:rPr>
          <w:rFonts w:eastAsiaTheme="minorHAnsi"/>
          <w:lang w:val="en-IN"/>
        </w:rPr>
      </w:pPr>
    </w:p>
    <w:p w:rsidR="00167881" w:rsidRPr="00072442" w:rsidRDefault="00167881" w:rsidP="00153CC4">
      <w:pPr>
        <w:ind w:left="567" w:hanging="425"/>
        <w:rPr>
          <w:rFonts w:eastAsiaTheme="minorHAnsi"/>
          <w:lang w:val="en-IN"/>
        </w:rPr>
      </w:pPr>
      <w:r w:rsidRPr="002A1EA4">
        <w:rPr>
          <w:rFonts w:eastAsiaTheme="minorHAnsi"/>
          <w:b/>
          <w:lang w:val="en-IN"/>
        </w:rPr>
        <w:t xml:space="preserve">Q. </w:t>
      </w:r>
      <w:r w:rsidR="00072442" w:rsidRPr="002A1EA4">
        <w:rPr>
          <w:rFonts w:eastAsiaTheme="minorHAnsi"/>
          <w:b/>
          <w:lang w:val="en-IN"/>
        </w:rPr>
        <w:t>8</w:t>
      </w:r>
      <w:r w:rsidR="00072442" w:rsidRPr="00072442">
        <w:rPr>
          <w:rFonts w:eastAsiaTheme="minorHAnsi"/>
          <w:lang w:val="en-IN"/>
        </w:rPr>
        <w:t xml:space="preserve"> </w:t>
      </w:r>
      <w:r w:rsidRPr="00072442">
        <w:rPr>
          <w:rFonts w:eastAsiaTheme="minorHAnsi"/>
          <w:lang w:val="en-IN"/>
        </w:rPr>
        <w:t xml:space="preserve">Write a C program to print the following </w:t>
      </w:r>
      <w:r w:rsidR="00072442" w:rsidRPr="00072442">
        <w:rPr>
          <w:rFonts w:eastAsiaTheme="minorHAnsi"/>
          <w:lang w:val="en-IN"/>
        </w:rPr>
        <w:t>Pattern</w:t>
      </w:r>
      <w:r w:rsidRPr="00072442">
        <w:rPr>
          <w:rFonts w:eastAsiaTheme="minorHAnsi"/>
          <w:lang w:val="en-IN"/>
        </w:rPr>
        <w:t xml:space="preserve"> on output screen</w:t>
      </w:r>
      <w:r w:rsidR="00A46B90">
        <w:rPr>
          <w:rFonts w:eastAsiaTheme="minorHAnsi"/>
          <w:lang w:val="en-IN"/>
        </w:rPr>
        <w:tab/>
      </w:r>
      <w:r w:rsidR="00A46B90">
        <w:rPr>
          <w:rFonts w:eastAsiaTheme="minorHAnsi"/>
          <w:lang w:val="en-IN"/>
        </w:rPr>
        <w:tab/>
      </w:r>
      <w:r w:rsidR="002A1EA4">
        <w:rPr>
          <w:rFonts w:eastAsiaTheme="minorHAnsi"/>
          <w:lang w:val="en-IN"/>
        </w:rPr>
        <w:tab/>
      </w:r>
      <w:r w:rsidR="002A1EA4">
        <w:rPr>
          <w:rFonts w:eastAsiaTheme="minorHAnsi"/>
          <w:lang w:val="en-IN"/>
        </w:rPr>
        <w:tab/>
        <w:t xml:space="preserve"> </w:t>
      </w:r>
      <w:r w:rsidR="002A1EA4">
        <w:rPr>
          <w:rFonts w:eastAsiaTheme="minorHAnsi"/>
          <w:b/>
          <w:lang w:val="en-IN"/>
        </w:rPr>
        <w:t>(3 M</w:t>
      </w:r>
      <w:r w:rsidR="00A46B90">
        <w:rPr>
          <w:rFonts w:eastAsiaTheme="minorHAnsi"/>
          <w:b/>
          <w:lang w:val="en-IN"/>
        </w:rPr>
        <w:t>arks)</w:t>
      </w:r>
    </w:p>
    <w:p w:rsidR="00167881" w:rsidRPr="00072442" w:rsidRDefault="00167881" w:rsidP="00153CC4">
      <w:pPr>
        <w:suppressAutoHyphens w:val="0"/>
        <w:autoSpaceDE w:val="0"/>
        <w:autoSpaceDN w:val="0"/>
        <w:adjustRightInd w:val="0"/>
        <w:ind w:left="1865" w:hanging="425"/>
        <w:rPr>
          <w:rFonts w:eastAsiaTheme="minorHAnsi"/>
          <w:b/>
          <w:lang w:val="en-IN" w:eastAsia="en-US"/>
        </w:rPr>
      </w:pPr>
      <w:r w:rsidRPr="00072442">
        <w:rPr>
          <w:rFonts w:eastAsiaTheme="minorHAnsi"/>
          <w:b/>
          <w:lang w:val="en-IN" w:eastAsia="en-US"/>
        </w:rPr>
        <w:t>1</w:t>
      </w:r>
    </w:p>
    <w:p w:rsidR="00167881" w:rsidRPr="00072442" w:rsidRDefault="00576497" w:rsidP="00153CC4">
      <w:pPr>
        <w:suppressAutoHyphens w:val="0"/>
        <w:autoSpaceDE w:val="0"/>
        <w:autoSpaceDN w:val="0"/>
        <w:adjustRightInd w:val="0"/>
        <w:ind w:left="1865" w:hanging="425"/>
        <w:rPr>
          <w:rFonts w:eastAsiaTheme="minorHAnsi"/>
          <w:b/>
          <w:lang w:val="en-IN" w:eastAsia="en-US"/>
        </w:rPr>
      </w:pPr>
      <w:r>
        <w:rPr>
          <w:rFonts w:eastAsiaTheme="minorHAnsi"/>
          <w:b/>
          <w:lang w:val="en-IN" w:eastAsia="en-US"/>
        </w:rPr>
        <w:t>1 2 1</w:t>
      </w:r>
    </w:p>
    <w:p w:rsidR="00167881" w:rsidRPr="00072442" w:rsidRDefault="00576497" w:rsidP="00153CC4">
      <w:pPr>
        <w:ind w:left="1865" w:hanging="425"/>
        <w:rPr>
          <w:rFonts w:eastAsiaTheme="minorHAnsi"/>
          <w:b/>
          <w:lang w:val="en-IN" w:eastAsia="en-US"/>
        </w:rPr>
      </w:pPr>
      <w:r>
        <w:rPr>
          <w:rFonts w:eastAsiaTheme="minorHAnsi"/>
          <w:b/>
          <w:lang w:val="en-IN" w:eastAsia="en-US"/>
        </w:rPr>
        <w:t>1 2 3 2 1</w:t>
      </w:r>
    </w:p>
    <w:p w:rsidR="00167881" w:rsidRPr="00072442" w:rsidRDefault="00167881" w:rsidP="00153CC4">
      <w:pPr>
        <w:ind w:left="1865" w:hanging="425"/>
        <w:rPr>
          <w:rFonts w:eastAsiaTheme="minorHAnsi"/>
          <w:b/>
          <w:lang w:val="en-IN" w:eastAsia="en-US"/>
        </w:rPr>
      </w:pPr>
      <w:r w:rsidRPr="00072442">
        <w:rPr>
          <w:rFonts w:eastAsiaTheme="minorHAnsi"/>
          <w:b/>
          <w:lang w:val="en-IN" w:eastAsia="en-US"/>
        </w:rPr>
        <w:t>1 2 3 4</w:t>
      </w:r>
      <w:r w:rsidR="00576497">
        <w:rPr>
          <w:rFonts w:eastAsiaTheme="minorHAnsi"/>
          <w:b/>
          <w:lang w:val="en-IN" w:eastAsia="en-US"/>
        </w:rPr>
        <w:t xml:space="preserve"> 3 2 1</w:t>
      </w:r>
    </w:p>
    <w:p w:rsidR="00167881" w:rsidRDefault="00167881" w:rsidP="00153CC4">
      <w:pPr>
        <w:ind w:left="1865" w:hanging="425"/>
        <w:rPr>
          <w:rFonts w:eastAsiaTheme="minorHAnsi"/>
          <w:b/>
          <w:lang w:val="en-IN" w:eastAsia="en-US"/>
        </w:rPr>
      </w:pPr>
      <w:r w:rsidRPr="00072442">
        <w:rPr>
          <w:rFonts w:eastAsiaTheme="minorHAnsi"/>
          <w:b/>
          <w:lang w:val="en-IN" w:eastAsia="en-US"/>
        </w:rPr>
        <w:t>1 2 3 4 5</w:t>
      </w:r>
      <w:r w:rsidR="00576497">
        <w:rPr>
          <w:rFonts w:eastAsiaTheme="minorHAnsi"/>
          <w:b/>
          <w:lang w:val="en-IN" w:eastAsia="en-US"/>
        </w:rPr>
        <w:t xml:space="preserve"> 4 3 2 1</w:t>
      </w:r>
    </w:p>
    <w:p w:rsidR="002A1EA4" w:rsidRPr="00072442" w:rsidRDefault="002A1EA4" w:rsidP="00153CC4">
      <w:pPr>
        <w:ind w:left="1865" w:hanging="425"/>
        <w:rPr>
          <w:rFonts w:eastAsiaTheme="minorHAnsi"/>
          <w:b/>
          <w:lang w:val="en-IN" w:eastAsia="en-US"/>
        </w:rPr>
      </w:pPr>
    </w:p>
    <w:p w:rsidR="002B5E83" w:rsidRPr="002C5409" w:rsidRDefault="002B5E83" w:rsidP="002B5E83">
      <w:p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 w:rsidRPr="002A1EA4">
        <w:rPr>
          <w:rFonts w:eastAsiaTheme="minorHAnsi"/>
          <w:b/>
          <w:lang w:val="en-IN"/>
        </w:rPr>
        <w:t>Q.9</w:t>
      </w:r>
      <w:r w:rsidRPr="00072442">
        <w:rPr>
          <w:rFonts w:eastAsiaTheme="minorHAnsi"/>
          <w:b/>
          <w:lang w:val="en-IN"/>
        </w:rPr>
        <w:t xml:space="preserve"> </w:t>
      </w:r>
      <w:r>
        <w:rPr>
          <w:rFonts w:eastAsiaTheme="minorHAnsi"/>
          <w:lang w:val="en-IN"/>
        </w:rPr>
        <w:t>Write a C Program to print the Z</w:t>
      </w:r>
      <w:r w:rsidRPr="002C5409">
        <w:rPr>
          <w:rFonts w:eastAsiaTheme="minorHAnsi"/>
          <w:lang w:val="en-IN"/>
        </w:rPr>
        <w:t>ibonacci Series</w:t>
      </w:r>
      <w:r>
        <w:rPr>
          <w:rFonts w:eastAsiaTheme="minorHAnsi"/>
          <w:lang w:val="en-IN"/>
        </w:rPr>
        <w:t xml:space="preserve"> with the help of functions. A Z</w:t>
      </w:r>
      <w:r w:rsidRPr="002C5409">
        <w:rPr>
          <w:rFonts w:eastAsiaTheme="minorHAnsi"/>
          <w:lang w:val="en-IN"/>
        </w:rPr>
        <w:t>ibonacci Series is a series of numbers where the next number i</w:t>
      </w:r>
      <w:r>
        <w:rPr>
          <w:rFonts w:eastAsiaTheme="minorHAnsi"/>
          <w:lang w:val="en-IN"/>
        </w:rPr>
        <w:t>n the series is equal to the product</w:t>
      </w:r>
      <w:r w:rsidRPr="002C5409">
        <w:rPr>
          <w:rFonts w:eastAsiaTheme="minorHAnsi"/>
          <w:lang w:val="en-IN"/>
        </w:rPr>
        <w:t xml:space="preserve"> of previous 2 numbers. </w:t>
      </w:r>
      <w:r>
        <w:rPr>
          <w:rFonts w:eastAsiaTheme="minorHAnsi"/>
          <w:lang w:val="en-IN"/>
        </w:rPr>
        <w:tab/>
        <w:t xml:space="preserve"> </w:t>
      </w:r>
      <w:r>
        <w:rPr>
          <w:rFonts w:eastAsiaTheme="minorHAnsi"/>
          <w:b/>
          <w:lang w:val="en-IN"/>
        </w:rPr>
        <w:t>(3 Marks)</w:t>
      </w:r>
    </w:p>
    <w:p w:rsidR="002B5E83" w:rsidRDefault="002B5E83" w:rsidP="002B5E83">
      <w:pPr>
        <w:suppressAutoHyphens w:val="0"/>
        <w:autoSpaceDE w:val="0"/>
        <w:autoSpaceDN w:val="0"/>
        <w:adjustRightInd w:val="0"/>
        <w:ind w:left="567" w:hanging="425"/>
        <w:rPr>
          <w:rFonts w:eastAsiaTheme="minorHAnsi"/>
          <w:b/>
          <w:lang w:val="en-IN"/>
        </w:rPr>
      </w:pPr>
    </w:p>
    <w:p w:rsidR="002B5E83" w:rsidRDefault="002B5E83" w:rsidP="002B5E83">
      <w:pPr>
        <w:suppressAutoHyphens w:val="0"/>
        <w:autoSpaceDE w:val="0"/>
        <w:autoSpaceDN w:val="0"/>
        <w:adjustRightInd w:val="0"/>
        <w:ind w:left="567" w:hanging="425"/>
        <w:rPr>
          <w:rFonts w:eastAsiaTheme="minorHAnsi"/>
          <w:b/>
          <w:lang w:val="en-IN"/>
        </w:rPr>
      </w:pPr>
      <w:r>
        <w:rPr>
          <w:rFonts w:eastAsiaTheme="minorHAnsi"/>
          <w:b/>
          <w:lang w:val="en-IN"/>
        </w:rPr>
        <w:t>Example:</w:t>
      </w:r>
      <w:r>
        <w:rPr>
          <w:rFonts w:eastAsiaTheme="minorHAnsi"/>
          <w:b/>
          <w:lang w:val="en-IN"/>
        </w:rPr>
        <w:tab/>
      </w:r>
      <w:r>
        <w:rPr>
          <w:rFonts w:eastAsiaTheme="minorHAnsi"/>
          <w:b/>
          <w:lang w:val="en-IN"/>
        </w:rPr>
        <w:tab/>
        <w:t>I/P:- Enter the number of terms, n = 8</w:t>
      </w:r>
    </w:p>
    <w:p w:rsidR="002B5E83" w:rsidRDefault="002B5E83" w:rsidP="002B5E83">
      <w:pPr>
        <w:suppressAutoHyphens w:val="0"/>
        <w:autoSpaceDE w:val="0"/>
        <w:autoSpaceDN w:val="0"/>
        <w:adjustRightInd w:val="0"/>
        <w:ind w:left="567" w:hanging="425"/>
        <w:rPr>
          <w:rFonts w:eastAsiaTheme="minorHAnsi"/>
          <w:b/>
          <w:lang w:val="en-IN"/>
        </w:rPr>
      </w:pPr>
      <w:r>
        <w:rPr>
          <w:rFonts w:eastAsiaTheme="minorHAnsi"/>
          <w:b/>
          <w:lang w:val="en-IN"/>
        </w:rPr>
        <w:tab/>
      </w:r>
      <w:r>
        <w:rPr>
          <w:rFonts w:eastAsiaTheme="minorHAnsi"/>
          <w:b/>
          <w:lang w:val="en-IN"/>
        </w:rPr>
        <w:tab/>
      </w:r>
      <w:r>
        <w:rPr>
          <w:rFonts w:eastAsiaTheme="minorHAnsi"/>
          <w:b/>
          <w:lang w:val="en-IN"/>
        </w:rPr>
        <w:tab/>
      </w:r>
      <w:r>
        <w:rPr>
          <w:rFonts w:eastAsiaTheme="minorHAnsi"/>
          <w:b/>
          <w:lang w:val="en-IN"/>
        </w:rPr>
        <w:tab/>
        <w:t>O/P:- 1, 2, 2, 4, 8, 32, 256, 8192</w:t>
      </w:r>
    </w:p>
    <w:p w:rsidR="002A1EA4" w:rsidRPr="00072442" w:rsidRDefault="002A1EA4" w:rsidP="00153CC4">
      <w:pPr>
        <w:suppressAutoHyphens w:val="0"/>
        <w:autoSpaceDE w:val="0"/>
        <w:autoSpaceDN w:val="0"/>
        <w:adjustRightInd w:val="0"/>
        <w:ind w:left="567" w:hanging="425"/>
        <w:rPr>
          <w:rFonts w:eastAsiaTheme="minorHAnsi"/>
          <w:lang w:val="en-IN" w:eastAsia="en-US"/>
        </w:rPr>
      </w:pPr>
    </w:p>
    <w:p w:rsidR="00072442" w:rsidRDefault="00072442" w:rsidP="002A1EA4">
      <w:pPr>
        <w:suppressAutoHyphens w:val="0"/>
        <w:autoSpaceDE w:val="0"/>
        <w:autoSpaceDN w:val="0"/>
        <w:adjustRightInd w:val="0"/>
        <w:ind w:left="567" w:hanging="425"/>
        <w:rPr>
          <w:rFonts w:eastAsiaTheme="minorHAnsi"/>
          <w:b/>
          <w:lang w:val="en-IN"/>
        </w:rPr>
      </w:pPr>
      <w:r w:rsidRPr="002A1EA4">
        <w:rPr>
          <w:rFonts w:eastAsiaTheme="minorHAnsi"/>
          <w:b/>
          <w:lang w:val="en-IN"/>
        </w:rPr>
        <w:t>Q.10</w:t>
      </w:r>
      <w:r w:rsidRPr="00072442">
        <w:rPr>
          <w:rFonts w:eastAsiaTheme="minorHAnsi"/>
          <w:lang w:val="en-IN" w:eastAsia="en-US"/>
        </w:rPr>
        <w:t xml:space="preserve"> Write a program to add </w:t>
      </w:r>
      <w:r w:rsidR="002A1EA4">
        <w:rPr>
          <w:rFonts w:eastAsiaTheme="minorHAnsi"/>
          <w:lang w:val="en-IN" w:eastAsia="en-US"/>
        </w:rPr>
        <w:t>all prime numbers in</w:t>
      </w:r>
      <w:r w:rsidRPr="00072442">
        <w:rPr>
          <w:rFonts w:eastAsiaTheme="minorHAnsi"/>
          <w:lang w:val="en-IN" w:eastAsia="en-US"/>
        </w:rPr>
        <w:t xml:space="preserve"> a certain range given by the user.</w:t>
      </w:r>
      <w:r w:rsidR="00A46B90">
        <w:rPr>
          <w:rFonts w:eastAsiaTheme="minorHAnsi"/>
          <w:lang w:val="en-IN" w:eastAsia="en-US"/>
        </w:rPr>
        <w:t xml:space="preserve"> </w:t>
      </w:r>
      <w:r w:rsidR="002A1EA4">
        <w:rPr>
          <w:rFonts w:eastAsiaTheme="minorHAnsi"/>
          <w:lang w:val="en-IN" w:eastAsia="en-US"/>
        </w:rPr>
        <w:t xml:space="preserve"> </w:t>
      </w:r>
      <w:r w:rsidR="002A1EA4">
        <w:rPr>
          <w:rFonts w:eastAsiaTheme="minorHAnsi"/>
          <w:lang w:val="en-IN" w:eastAsia="en-US"/>
        </w:rPr>
        <w:tab/>
      </w:r>
      <w:r w:rsidR="002A1EA4">
        <w:rPr>
          <w:rFonts w:eastAsiaTheme="minorHAnsi"/>
          <w:lang w:val="en-IN" w:eastAsia="en-US"/>
        </w:rPr>
        <w:tab/>
        <w:t xml:space="preserve"> </w:t>
      </w:r>
      <w:r w:rsidR="002A1EA4">
        <w:rPr>
          <w:rFonts w:eastAsiaTheme="minorHAnsi"/>
          <w:b/>
          <w:lang w:val="en-IN"/>
        </w:rPr>
        <w:t>(3 M</w:t>
      </w:r>
      <w:r w:rsidR="00A46B90">
        <w:rPr>
          <w:rFonts w:eastAsiaTheme="minorHAnsi"/>
          <w:b/>
          <w:lang w:val="en-IN"/>
        </w:rPr>
        <w:t>arks)</w:t>
      </w:r>
    </w:p>
    <w:p w:rsidR="003B4AC3" w:rsidRDefault="003B4AC3" w:rsidP="002A1EA4">
      <w:pPr>
        <w:suppressAutoHyphens w:val="0"/>
        <w:autoSpaceDE w:val="0"/>
        <w:autoSpaceDN w:val="0"/>
        <w:adjustRightInd w:val="0"/>
        <w:ind w:left="567" w:hanging="425"/>
        <w:rPr>
          <w:rFonts w:eastAsiaTheme="minorHAnsi"/>
          <w:b/>
          <w:lang w:val="en-IN"/>
        </w:rPr>
      </w:pPr>
    </w:p>
    <w:p w:rsidR="003B4AC3" w:rsidRDefault="003B4AC3" w:rsidP="002A1EA4">
      <w:pPr>
        <w:suppressAutoHyphens w:val="0"/>
        <w:autoSpaceDE w:val="0"/>
        <w:autoSpaceDN w:val="0"/>
        <w:adjustRightInd w:val="0"/>
        <w:ind w:left="567" w:hanging="425"/>
        <w:rPr>
          <w:rFonts w:eastAsiaTheme="minorHAnsi"/>
          <w:b/>
          <w:lang w:val="en-IN"/>
        </w:rPr>
      </w:pPr>
    </w:p>
    <w:p w:rsidR="003B4AC3" w:rsidRDefault="003B4AC3" w:rsidP="002A1EA4">
      <w:pPr>
        <w:suppressAutoHyphens w:val="0"/>
        <w:autoSpaceDE w:val="0"/>
        <w:autoSpaceDN w:val="0"/>
        <w:adjustRightInd w:val="0"/>
        <w:ind w:left="567" w:hanging="425"/>
        <w:rPr>
          <w:rFonts w:eastAsiaTheme="minorHAnsi"/>
          <w:b/>
          <w:lang w:val="en-IN"/>
        </w:rPr>
      </w:pPr>
    </w:p>
    <w:p w:rsidR="003B4AC3" w:rsidRDefault="003B4AC3" w:rsidP="002A1EA4">
      <w:pPr>
        <w:suppressAutoHyphens w:val="0"/>
        <w:autoSpaceDE w:val="0"/>
        <w:autoSpaceDN w:val="0"/>
        <w:adjustRightInd w:val="0"/>
        <w:ind w:left="567" w:hanging="425"/>
        <w:rPr>
          <w:rFonts w:eastAsiaTheme="minorHAnsi"/>
          <w:b/>
          <w:lang w:val="en-IN"/>
        </w:rPr>
      </w:pPr>
    </w:p>
    <w:p w:rsidR="003B4AC3" w:rsidRDefault="003B4AC3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b/>
          <w:lang w:val="en-IN"/>
        </w:rPr>
      </w:pPr>
    </w:p>
    <w:p w:rsidR="003B4AC3" w:rsidRDefault="003B4AC3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b/>
          <w:lang w:val="en-IN"/>
        </w:rPr>
      </w:pPr>
    </w:p>
    <w:p w:rsidR="003B4AC3" w:rsidRDefault="003B4AC3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b/>
          <w:lang w:val="en-IN"/>
        </w:rPr>
      </w:pPr>
      <w:r>
        <w:rPr>
          <w:rFonts w:eastAsiaTheme="minorHAnsi"/>
          <w:b/>
          <w:lang w:val="en-IN"/>
        </w:rPr>
        <w:t>*****************************</w:t>
      </w:r>
    </w:p>
    <w:p w:rsidR="00C25A4B" w:rsidRDefault="00C25A4B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lang w:val="en-IN"/>
        </w:rPr>
      </w:pPr>
    </w:p>
    <w:p w:rsidR="00C25A4B" w:rsidRDefault="00C25A4B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lang w:val="en-IN"/>
        </w:rPr>
      </w:pPr>
    </w:p>
    <w:p w:rsidR="00C25A4B" w:rsidRDefault="00C25A4B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lang w:val="en-IN"/>
        </w:rPr>
      </w:pPr>
    </w:p>
    <w:p w:rsidR="00C25A4B" w:rsidRDefault="00C25A4B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lang w:val="en-IN"/>
        </w:rPr>
      </w:pPr>
    </w:p>
    <w:p w:rsidR="00C25A4B" w:rsidRDefault="00C25A4B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lang w:val="en-IN"/>
        </w:rPr>
      </w:pPr>
    </w:p>
    <w:p w:rsidR="00C25A4B" w:rsidRDefault="00C25A4B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lang w:val="en-IN"/>
        </w:rPr>
      </w:pPr>
    </w:p>
    <w:p w:rsidR="00C25A4B" w:rsidRDefault="00C25A4B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lang w:val="en-IN"/>
        </w:rPr>
      </w:pPr>
    </w:p>
    <w:p w:rsidR="00C25A4B" w:rsidRDefault="00C25A4B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lang w:val="en-IN"/>
        </w:rPr>
      </w:pPr>
    </w:p>
    <w:p w:rsidR="00C25A4B" w:rsidRDefault="00C25A4B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lang w:val="en-IN"/>
        </w:rPr>
      </w:pPr>
    </w:p>
    <w:p w:rsidR="00C25A4B" w:rsidRDefault="00C25A4B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lang w:val="en-IN"/>
        </w:rPr>
      </w:pPr>
    </w:p>
    <w:p w:rsidR="00C25A4B" w:rsidRDefault="00C25A4B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lang w:val="en-IN"/>
        </w:rPr>
      </w:pPr>
    </w:p>
    <w:p w:rsidR="00C25A4B" w:rsidRDefault="00C25A4B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lang w:val="en-IN"/>
        </w:rPr>
      </w:pPr>
      <w:r>
        <w:rPr>
          <w:rFonts w:eastAsiaTheme="minorHAnsi"/>
          <w:lang w:val="en-IN"/>
        </w:rPr>
        <w:lastRenderedPageBreak/>
        <w:t>ANSWERS</w:t>
      </w:r>
    </w:p>
    <w:p w:rsidR="00C25A4B" w:rsidRDefault="00C25A4B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lang w:val="en-IN"/>
        </w:rPr>
      </w:pPr>
    </w:p>
    <w:p w:rsidR="00C25A4B" w:rsidRDefault="00C25A4B" w:rsidP="00C25A4B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C25A4B">
        <w:rPr>
          <w:rFonts w:eastAsiaTheme="minorHAnsi"/>
          <w:b/>
          <w:lang w:val="en-IN"/>
        </w:rPr>
        <w:t>Q.1</w:t>
      </w:r>
      <w:r>
        <w:rPr>
          <w:rFonts w:eastAsiaTheme="minorHAnsi"/>
          <w:lang w:val="en-IN"/>
        </w:rPr>
        <w:t xml:space="preserve"> </w:t>
      </w:r>
    </w:p>
    <w:p w:rsidR="00C25A4B" w:rsidRPr="00C25A4B" w:rsidRDefault="00C25A4B" w:rsidP="00C25A4B">
      <w:pPr>
        <w:pStyle w:val="ListParagraph"/>
        <w:numPr>
          <w:ilvl w:val="1"/>
          <w:numId w:val="21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 w:rsidRPr="00C25A4B">
        <w:rPr>
          <w:rFonts w:eastAsiaTheme="minorHAnsi"/>
          <w:lang w:val="en-IN"/>
        </w:rPr>
        <w:t>Software, hardware</w:t>
      </w:r>
    </w:p>
    <w:p w:rsidR="00C25A4B" w:rsidRDefault="00C25A4B" w:rsidP="00C25A4B">
      <w:pPr>
        <w:pStyle w:val="ListParagraph"/>
        <w:numPr>
          <w:ilvl w:val="1"/>
          <w:numId w:val="21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 w:rsidRPr="00C25A4B">
        <w:rPr>
          <w:rFonts w:eastAsiaTheme="minorHAnsi"/>
          <w:lang w:val="en-IN"/>
        </w:rPr>
        <w:t>Translation, linking, loading, execution</w:t>
      </w:r>
    </w:p>
    <w:p w:rsidR="00C25A4B" w:rsidRDefault="00C25A4B" w:rsidP="00C25A4B">
      <w:pPr>
        <w:pStyle w:val="ListParagraph"/>
        <w:numPr>
          <w:ilvl w:val="1"/>
          <w:numId w:val="21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break</w:t>
      </w:r>
    </w:p>
    <w:p w:rsidR="00C25A4B" w:rsidRDefault="00C25A4B" w:rsidP="00C25A4B">
      <w:pPr>
        <w:pStyle w:val="ListParagraph"/>
        <w:numPr>
          <w:ilvl w:val="1"/>
          <w:numId w:val="21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do_while</w:t>
      </w:r>
    </w:p>
    <w:p w:rsidR="00C25A4B" w:rsidRPr="00C25A4B" w:rsidRDefault="00C25A4B" w:rsidP="00C25A4B">
      <w:pPr>
        <w:pStyle w:val="ListParagraph"/>
        <w:numPr>
          <w:ilvl w:val="1"/>
          <w:numId w:val="21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1 to 15</w:t>
      </w:r>
    </w:p>
    <w:p w:rsidR="00C25A4B" w:rsidRDefault="00C25A4B" w:rsidP="003B4AC3">
      <w:pPr>
        <w:suppressAutoHyphens w:val="0"/>
        <w:autoSpaceDE w:val="0"/>
        <w:autoSpaceDN w:val="0"/>
        <w:adjustRightInd w:val="0"/>
        <w:ind w:left="567" w:hanging="425"/>
        <w:jc w:val="center"/>
        <w:rPr>
          <w:rFonts w:eastAsiaTheme="minorHAnsi"/>
          <w:lang w:val="en-IN"/>
        </w:rPr>
      </w:pPr>
    </w:p>
    <w:p w:rsidR="00C25A4B" w:rsidRDefault="00C25A4B" w:rsidP="00C25A4B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  <w:r w:rsidRPr="00C25A4B">
        <w:rPr>
          <w:rFonts w:eastAsiaTheme="minorHAnsi"/>
          <w:b/>
          <w:lang w:val="en-IN"/>
        </w:rPr>
        <w:t xml:space="preserve">Q.2 </w:t>
      </w:r>
    </w:p>
    <w:p w:rsidR="00C25A4B" w:rsidRPr="00C25A4B" w:rsidRDefault="00C25A4B" w:rsidP="00C25A4B">
      <w:pPr>
        <w:pStyle w:val="ListParagraph"/>
        <w:numPr>
          <w:ilvl w:val="0"/>
          <w:numId w:val="35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False</w:t>
      </w:r>
    </w:p>
    <w:p w:rsidR="00C25A4B" w:rsidRDefault="00C25A4B" w:rsidP="00C25A4B">
      <w:pPr>
        <w:pStyle w:val="ListParagraph"/>
        <w:numPr>
          <w:ilvl w:val="0"/>
          <w:numId w:val="35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True</w:t>
      </w:r>
    </w:p>
    <w:p w:rsidR="00C25A4B" w:rsidRDefault="00C25A4B" w:rsidP="00C25A4B">
      <w:pPr>
        <w:pStyle w:val="ListParagraph"/>
        <w:numPr>
          <w:ilvl w:val="0"/>
          <w:numId w:val="35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False</w:t>
      </w:r>
    </w:p>
    <w:p w:rsidR="00C25A4B" w:rsidRDefault="00C25A4B" w:rsidP="00C25A4B">
      <w:pPr>
        <w:pStyle w:val="ListParagraph"/>
        <w:numPr>
          <w:ilvl w:val="0"/>
          <w:numId w:val="35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True</w:t>
      </w:r>
    </w:p>
    <w:p w:rsidR="00C25A4B" w:rsidRDefault="00C25A4B" w:rsidP="00C25A4B">
      <w:pPr>
        <w:pStyle w:val="ListParagraph"/>
        <w:numPr>
          <w:ilvl w:val="0"/>
          <w:numId w:val="35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True</w:t>
      </w:r>
    </w:p>
    <w:p w:rsidR="00C25A4B" w:rsidRPr="00C25A4B" w:rsidRDefault="00C25A4B" w:rsidP="00C25A4B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  <w:r w:rsidRPr="00C25A4B">
        <w:rPr>
          <w:rFonts w:eastAsiaTheme="minorHAnsi"/>
          <w:b/>
          <w:lang w:val="en-IN"/>
        </w:rPr>
        <w:t xml:space="preserve">Q.3 </w:t>
      </w:r>
    </w:p>
    <w:p w:rsidR="00C25A4B" w:rsidRDefault="00C25A4B" w:rsidP="00C25A4B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C25A4B" w:rsidRPr="00C25A4B" w:rsidRDefault="00C25A4B" w:rsidP="00C25A4B">
      <w:pPr>
        <w:pStyle w:val="ListParagraph"/>
        <w:numPr>
          <w:ilvl w:val="0"/>
          <w:numId w:val="36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(678)</w:t>
      </w:r>
      <w:r>
        <w:rPr>
          <w:rFonts w:eastAsiaTheme="minorHAnsi"/>
          <w:vertAlign w:val="subscript"/>
          <w:lang w:val="en-IN"/>
        </w:rPr>
        <w:t>10</w:t>
      </w:r>
    </w:p>
    <w:p w:rsidR="00C25A4B" w:rsidRPr="00C25A4B" w:rsidRDefault="00C25A4B" w:rsidP="00C25A4B">
      <w:pPr>
        <w:pStyle w:val="ListParagraph"/>
        <w:numPr>
          <w:ilvl w:val="0"/>
          <w:numId w:val="36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(170745</w:t>
      </w:r>
      <w:r>
        <w:rPr>
          <w:rFonts w:eastAsiaTheme="minorHAnsi"/>
          <w:vertAlign w:val="subscript"/>
          <w:lang w:val="en-IN"/>
        </w:rPr>
        <w:t>8</w:t>
      </w:r>
    </w:p>
    <w:p w:rsidR="00C25A4B" w:rsidRPr="00C25A4B" w:rsidRDefault="00C25A4B" w:rsidP="00C25A4B">
      <w:pPr>
        <w:pStyle w:val="ListParagraph"/>
        <w:numPr>
          <w:ilvl w:val="0"/>
          <w:numId w:val="36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(0010011)</w:t>
      </w:r>
      <w:r>
        <w:rPr>
          <w:rFonts w:eastAsiaTheme="minorHAnsi"/>
          <w:vertAlign w:val="subscript"/>
          <w:lang w:val="en-IN"/>
        </w:rPr>
        <w:t>2</w:t>
      </w:r>
    </w:p>
    <w:p w:rsidR="00C25A4B" w:rsidRPr="00C25A4B" w:rsidRDefault="00C25A4B" w:rsidP="00C25A4B">
      <w:pPr>
        <w:pStyle w:val="ListParagraph"/>
        <w:numPr>
          <w:ilvl w:val="0"/>
          <w:numId w:val="36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(6.375)</w:t>
      </w:r>
      <w:r>
        <w:rPr>
          <w:rFonts w:eastAsiaTheme="minorHAnsi"/>
          <w:vertAlign w:val="subscript"/>
          <w:lang w:val="en-IN"/>
        </w:rPr>
        <w:t>10</w:t>
      </w:r>
    </w:p>
    <w:p w:rsidR="00C25A4B" w:rsidRPr="00C25A4B" w:rsidRDefault="00C25A4B" w:rsidP="00C25A4B">
      <w:pPr>
        <w:pStyle w:val="ListParagraph"/>
        <w:numPr>
          <w:ilvl w:val="0"/>
          <w:numId w:val="36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(1EAF5)</w:t>
      </w:r>
      <w:r>
        <w:rPr>
          <w:rFonts w:eastAsiaTheme="minorHAnsi"/>
          <w:vertAlign w:val="subscript"/>
          <w:lang w:val="en-IN"/>
        </w:rPr>
        <w:t>16</w:t>
      </w:r>
    </w:p>
    <w:p w:rsidR="00C25A4B" w:rsidRPr="00C25A4B" w:rsidRDefault="00C25A4B" w:rsidP="00C25A4B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  <w:r w:rsidRPr="00C25A4B">
        <w:rPr>
          <w:rFonts w:eastAsiaTheme="minorHAnsi"/>
          <w:b/>
          <w:lang w:val="en-IN"/>
        </w:rPr>
        <w:t xml:space="preserve">Q.4 </w:t>
      </w:r>
    </w:p>
    <w:p w:rsidR="00C25A4B" w:rsidRPr="00C25A4B" w:rsidRDefault="00C25A4B" w:rsidP="00C25A4B">
      <w:pPr>
        <w:pStyle w:val="ListParagraph"/>
        <w:suppressAutoHyphens w:val="0"/>
        <w:autoSpaceDE w:val="0"/>
        <w:autoSpaceDN w:val="0"/>
        <w:adjustRightInd w:val="0"/>
        <w:ind w:left="1800"/>
        <w:jc w:val="both"/>
        <w:rPr>
          <w:rFonts w:eastAsiaTheme="minorHAnsi"/>
          <w:b/>
          <w:lang w:val="en-IN"/>
        </w:rPr>
      </w:pPr>
      <w:r w:rsidRPr="00C25A4B">
        <w:rPr>
          <w:rFonts w:eastAsiaTheme="minorHAnsi"/>
          <w:b/>
          <w:lang w:val="en-IN"/>
        </w:rPr>
        <w:t xml:space="preserve">I. </w:t>
      </w:r>
    </w:p>
    <w:p w:rsidR="00C25A4B" w:rsidRPr="00C25A4B" w:rsidRDefault="00C25A4B" w:rsidP="00C25A4B">
      <w:pPr>
        <w:pStyle w:val="ListParagraph"/>
        <w:numPr>
          <w:ilvl w:val="0"/>
          <w:numId w:val="37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7.5</w:t>
      </w:r>
    </w:p>
    <w:p w:rsidR="00C25A4B" w:rsidRPr="00C25A4B" w:rsidRDefault="00C25A4B" w:rsidP="00C25A4B">
      <w:pPr>
        <w:pStyle w:val="ListParagraph"/>
        <w:numPr>
          <w:ilvl w:val="0"/>
          <w:numId w:val="37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2.75</w:t>
      </w:r>
    </w:p>
    <w:p w:rsidR="00C25A4B" w:rsidRPr="00C25A4B" w:rsidRDefault="00C25A4B" w:rsidP="00C25A4B">
      <w:pPr>
        <w:pStyle w:val="ListParagraph"/>
        <w:numPr>
          <w:ilvl w:val="0"/>
          <w:numId w:val="37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0.7</w:t>
      </w:r>
    </w:p>
    <w:p w:rsidR="00C25A4B" w:rsidRPr="00C25A4B" w:rsidRDefault="00C25A4B" w:rsidP="00C25A4B">
      <w:pPr>
        <w:pStyle w:val="ListParagraph"/>
        <w:suppressAutoHyphens w:val="0"/>
        <w:autoSpaceDE w:val="0"/>
        <w:autoSpaceDN w:val="0"/>
        <w:adjustRightInd w:val="0"/>
        <w:ind w:left="1800"/>
        <w:jc w:val="both"/>
        <w:rPr>
          <w:rFonts w:eastAsiaTheme="minorHAnsi"/>
          <w:b/>
          <w:lang w:val="en-IN"/>
        </w:rPr>
      </w:pPr>
      <w:r w:rsidRPr="00C25A4B">
        <w:rPr>
          <w:rFonts w:eastAsiaTheme="minorHAnsi"/>
          <w:b/>
          <w:lang w:val="en-IN"/>
        </w:rPr>
        <w:t>I</w:t>
      </w:r>
      <w:r>
        <w:rPr>
          <w:rFonts w:eastAsiaTheme="minorHAnsi"/>
          <w:b/>
          <w:lang w:val="en-IN"/>
        </w:rPr>
        <w:t>I</w:t>
      </w:r>
      <w:r w:rsidRPr="00C25A4B">
        <w:rPr>
          <w:rFonts w:eastAsiaTheme="minorHAnsi"/>
          <w:b/>
          <w:lang w:val="en-IN"/>
        </w:rPr>
        <w:t xml:space="preserve">. </w:t>
      </w:r>
    </w:p>
    <w:p w:rsidR="00C25A4B" w:rsidRPr="00C25A4B" w:rsidRDefault="00C25A4B" w:rsidP="00C25A4B">
      <w:pPr>
        <w:pStyle w:val="ListParagraph"/>
        <w:numPr>
          <w:ilvl w:val="0"/>
          <w:numId w:val="38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8</w:t>
      </w:r>
    </w:p>
    <w:p w:rsidR="00C25A4B" w:rsidRPr="00C25A4B" w:rsidRDefault="00C25A4B" w:rsidP="00C25A4B">
      <w:pPr>
        <w:pStyle w:val="ListParagraph"/>
        <w:numPr>
          <w:ilvl w:val="0"/>
          <w:numId w:val="38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44</w:t>
      </w:r>
    </w:p>
    <w:p w:rsidR="00C25A4B" w:rsidRDefault="00C25A4B" w:rsidP="00C25A4B">
      <w:pPr>
        <w:pStyle w:val="ListParagraph"/>
        <w:suppressAutoHyphens w:val="0"/>
        <w:autoSpaceDE w:val="0"/>
        <w:autoSpaceDN w:val="0"/>
        <w:adjustRightInd w:val="0"/>
        <w:ind w:left="1800"/>
        <w:jc w:val="both"/>
        <w:rPr>
          <w:rFonts w:eastAsiaTheme="minorHAnsi"/>
          <w:b/>
          <w:lang w:val="en-IN"/>
        </w:rPr>
      </w:pPr>
    </w:p>
    <w:p w:rsidR="00C25A4B" w:rsidRDefault="00C25A4B" w:rsidP="00C25A4B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  <w:r>
        <w:rPr>
          <w:rFonts w:eastAsiaTheme="minorHAnsi"/>
          <w:b/>
          <w:lang w:val="en-IN"/>
        </w:rPr>
        <w:t xml:space="preserve">Q.5 </w:t>
      </w:r>
    </w:p>
    <w:p w:rsidR="00C25A4B" w:rsidRDefault="00C25A4B" w:rsidP="00C25A4B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C25A4B" w:rsidRPr="00C25A4B" w:rsidRDefault="00C25A4B" w:rsidP="00C25A4B">
      <w:pPr>
        <w:pStyle w:val="ListParagraph"/>
        <w:numPr>
          <w:ilvl w:val="0"/>
          <w:numId w:val="39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(d) None of the Above</w:t>
      </w:r>
    </w:p>
    <w:p w:rsidR="00C25A4B" w:rsidRPr="00C25A4B" w:rsidRDefault="00C25A4B" w:rsidP="00C25A4B">
      <w:pPr>
        <w:pStyle w:val="ListParagraph"/>
        <w:numPr>
          <w:ilvl w:val="0"/>
          <w:numId w:val="39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(c) =, ||, &lt;, *</w:t>
      </w:r>
    </w:p>
    <w:p w:rsidR="00C25A4B" w:rsidRPr="00C25A4B" w:rsidRDefault="00C25A4B" w:rsidP="00C25A4B">
      <w:pPr>
        <w:pStyle w:val="ListParagraph"/>
        <w:numPr>
          <w:ilvl w:val="0"/>
          <w:numId w:val="39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</w:t>
      </w:r>
      <w:r w:rsidR="007C589A">
        <w:rPr>
          <w:rFonts w:eastAsiaTheme="minorHAnsi"/>
          <w:lang w:val="en-IN"/>
        </w:rPr>
        <w:t>d) Will be stopped if left component is true and will not evaluate the right component further.</w:t>
      </w:r>
    </w:p>
    <w:p w:rsidR="00C25A4B" w:rsidRPr="00C25A4B" w:rsidRDefault="007C589A" w:rsidP="00C25A4B">
      <w:pPr>
        <w:pStyle w:val="ListParagraph"/>
        <w:numPr>
          <w:ilvl w:val="0"/>
          <w:numId w:val="39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(c) 9</w:t>
      </w:r>
    </w:p>
    <w:p w:rsidR="00C25A4B" w:rsidRDefault="007C589A" w:rsidP="00C25A4B">
      <w:pPr>
        <w:pStyle w:val="ListParagraph"/>
        <w:numPr>
          <w:ilvl w:val="0"/>
          <w:numId w:val="39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(d) 7</w:t>
      </w:r>
    </w:p>
    <w:p w:rsidR="007C589A" w:rsidRDefault="007C589A" w:rsidP="00C25A4B">
      <w:pPr>
        <w:pStyle w:val="ListParagraph"/>
        <w:numPr>
          <w:ilvl w:val="0"/>
          <w:numId w:val="39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(c) JKLF</w:t>
      </w:r>
    </w:p>
    <w:p w:rsidR="007C589A" w:rsidRDefault="007C589A" w:rsidP="00C25A4B">
      <w:pPr>
        <w:pStyle w:val="ListParagraph"/>
        <w:numPr>
          <w:ilvl w:val="0"/>
          <w:numId w:val="39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(a) True</w:t>
      </w:r>
    </w:p>
    <w:p w:rsidR="007C589A" w:rsidRDefault="007C589A" w:rsidP="00C25A4B">
      <w:pPr>
        <w:pStyle w:val="ListParagraph"/>
        <w:numPr>
          <w:ilvl w:val="0"/>
          <w:numId w:val="39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(c) 0</w:t>
      </w:r>
    </w:p>
    <w:p w:rsidR="007C589A" w:rsidRDefault="007C589A" w:rsidP="00C25A4B">
      <w:pPr>
        <w:pStyle w:val="ListParagraph"/>
        <w:numPr>
          <w:ilvl w:val="0"/>
          <w:numId w:val="39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(b) prints 0</w:t>
      </w:r>
    </w:p>
    <w:p w:rsidR="007C589A" w:rsidRDefault="007C589A" w:rsidP="00C25A4B">
      <w:pPr>
        <w:pStyle w:val="ListParagraph"/>
        <w:numPr>
          <w:ilvl w:val="0"/>
          <w:numId w:val="39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 xml:space="preserve">(c) </w:t>
      </w:r>
    </w:p>
    <w:p w:rsidR="007C589A" w:rsidRDefault="007C589A" w:rsidP="00C25A4B">
      <w:pPr>
        <w:pStyle w:val="ListParagraph"/>
        <w:numPr>
          <w:ilvl w:val="0"/>
          <w:numId w:val="39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(d) 4, 4</w:t>
      </w:r>
    </w:p>
    <w:p w:rsidR="007C589A" w:rsidRDefault="007C589A" w:rsidP="00C25A4B">
      <w:pPr>
        <w:pStyle w:val="ListParagraph"/>
        <w:numPr>
          <w:ilvl w:val="0"/>
          <w:numId w:val="39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(b) 1, 2, 3</w:t>
      </w:r>
    </w:p>
    <w:p w:rsidR="007C589A" w:rsidRDefault="007C589A" w:rsidP="00C25A4B">
      <w:pPr>
        <w:pStyle w:val="ListParagraph"/>
        <w:numPr>
          <w:ilvl w:val="0"/>
          <w:numId w:val="39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(a) 1.8</w:t>
      </w:r>
    </w:p>
    <w:p w:rsidR="007C589A" w:rsidRDefault="007C589A" w:rsidP="00C25A4B">
      <w:pPr>
        <w:pStyle w:val="ListParagraph"/>
        <w:numPr>
          <w:ilvl w:val="0"/>
          <w:numId w:val="39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(d) a &gt; b and b &lt;= c</w:t>
      </w:r>
    </w:p>
    <w:p w:rsidR="007C589A" w:rsidRDefault="007C589A" w:rsidP="00C25A4B">
      <w:pPr>
        <w:pStyle w:val="ListParagraph"/>
        <w:numPr>
          <w:ilvl w:val="0"/>
          <w:numId w:val="39"/>
        </w:num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(a) 0 represents a false condition</w:t>
      </w:r>
    </w:p>
    <w:p w:rsidR="007C589A" w:rsidRDefault="007C589A" w:rsidP="007C589A">
      <w:pPr>
        <w:suppressAutoHyphens w:val="0"/>
        <w:autoSpaceDE w:val="0"/>
        <w:autoSpaceDN w:val="0"/>
        <w:adjustRightInd w:val="0"/>
        <w:jc w:val="both"/>
        <w:rPr>
          <w:rFonts w:eastAsiaTheme="minorHAnsi"/>
          <w:lang w:val="en-IN"/>
        </w:rPr>
      </w:pPr>
    </w:p>
    <w:p w:rsidR="007C589A" w:rsidRDefault="007C589A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7C589A" w:rsidRDefault="007C589A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7C589A" w:rsidRDefault="007C589A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7C589A" w:rsidRDefault="007C589A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7C589A" w:rsidRDefault="007C589A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  <w:r>
        <w:rPr>
          <w:rFonts w:eastAsiaTheme="minorHAnsi"/>
          <w:b/>
          <w:lang w:val="en-IN"/>
        </w:rPr>
        <w:lastRenderedPageBreak/>
        <w:t>Q.8</w:t>
      </w:r>
    </w:p>
    <w:p w:rsidR="007C589A" w:rsidRDefault="007C589A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7C589A" w:rsidRPr="007C589A" w:rsidRDefault="007C589A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7C589A">
        <w:rPr>
          <w:rFonts w:eastAsiaTheme="minorHAnsi"/>
          <w:lang w:val="en-IN"/>
        </w:rPr>
        <w:t>#include&lt;stdio.h&gt;</w:t>
      </w:r>
    </w:p>
    <w:p w:rsidR="007C589A" w:rsidRPr="007C589A" w:rsidRDefault="007C589A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>
        <w:rPr>
          <w:rFonts w:eastAsiaTheme="minorHAnsi"/>
          <w:lang w:val="en-IN"/>
        </w:rPr>
        <w:t>v</w:t>
      </w:r>
      <w:r w:rsidRPr="007C589A">
        <w:rPr>
          <w:rFonts w:eastAsiaTheme="minorHAnsi"/>
          <w:lang w:val="en-IN"/>
        </w:rPr>
        <w:t>oid main()</w:t>
      </w:r>
    </w:p>
    <w:p w:rsidR="007C589A" w:rsidRPr="007C589A" w:rsidRDefault="007C589A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7C589A">
        <w:rPr>
          <w:rFonts w:eastAsiaTheme="minorHAnsi"/>
          <w:lang w:val="en-IN"/>
        </w:rPr>
        <w:t>{</w:t>
      </w:r>
    </w:p>
    <w:p w:rsidR="007C589A" w:rsidRPr="007C589A" w:rsidRDefault="007C589A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>
        <w:rPr>
          <w:rFonts w:eastAsiaTheme="minorHAnsi"/>
          <w:b/>
          <w:lang w:val="en-IN"/>
        </w:rPr>
        <w:tab/>
      </w:r>
      <w:r w:rsidRPr="007C589A">
        <w:rPr>
          <w:rFonts w:eastAsiaTheme="minorHAnsi"/>
          <w:lang w:val="en-IN"/>
        </w:rPr>
        <w:t>int i, j,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k;</w:t>
      </w:r>
    </w:p>
    <w:p w:rsidR="007C589A" w:rsidRPr="007C589A" w:rsidRDefault="007C589A" w:rsidP="007C589A">
      <w:pPr>
        <w:suppressAutoHyphens w:val="0"/>
        <w:autoSpaceDE w:val="0"/>
        <w:autoSpaceDN w:val="0"/>
        <w:adjustRightInd w:val="0"/>
        <w:ind w:left="567"/>
        <w:jc w:val="both"/>
        <w:rPr>
          <w:rFonts w:eastAsiaTheme="minorHAnsi"/>
          <w:lang w:val="en-IN"/>
        </w:rPr>
      </w:pPr>
      <w:r w:rsidRPr="007C589A">
        <w:rPr>
          <w:rFonts w:eastAsiaTheme="minorHAnsi"/>
          <w:lang w:val="en-IN"/>
        </w:rPr>
        <w:t>for(</w:t>
      </w:r>
      <w:r>
        <w:rPr>
          <w:rFonts w:eastAsiaTheme="minorHAnsi"/>
          <w:lang w:val="en-IN"/>
        </w:rPr>
        <w:t xml:space="preserve">i </w:t>
      </w:r>
      <w:r w:rsidRPr="007C589A">
        <w:rPr>
          <w:rFonts w:eastAsiaTheme="minorHAnsi"/>
          <w:lang w:val="en-IN"/>
        </w:rPr>
        <w:t>=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1;</w:t>
      </w:r>
      <w:r>
        <w:rPr>
          <w:rFonts w:eastAsiaTheme="minorHAnsi"/>
          <w:lang w:val="en-IN"/>
        </w:rPr>
        <w:t xml:space="preserve"> i </w:t>
      </w:r>
      <w:r w:rsidRPr="007C589A">
        <w:rPr>
          <w:rFonts w:eastAsiaTheme="minorHAnsi"/>
          <w:lang w:val="en-IN"/>
        </w:rPr>
        <w:t>&lt;=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5;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i++)</w:t>
      </w:r>
    </w:p>
    <w:p w:rsidR="007C589A" w:rsidRPr="007C589A" w:rsidRDefault="007C589A" w:rsidP="007C589A">
      <w:pPr>
        <w:suppressAutoHyphens w:val="0"/>
        <w:autoSpaceDE w:val="0"/>
        <w:autoSpaceDN w:val="0"/>
        <w:adjustRightInd w:val="0"/>
        <w:ind w:left="567"/>
        <w:jc w:val="both"/>
        <w:rPr>
          <w:rFonts w:eastAsiaTheme="minorHAnsi"/>
          <w:lang w:val="en-IN"/>
        </w:rPr>
      </w:pPr>
      <w:r w:rsidRPr="007C589A">
        <w:rPr>
          <w:rFonts w:eastAsiaTheme="minorHAnsi"/>
          <w:lang w:val="en-IN"/>
        </w:rPr>
        <w:t>{</w:t>
      </w:r>
    </w:p>
    <w:p w:rsidR="007C589A" w:rsidRPr="007C589A" w:rsidRDefault="007C589A" w:rsidP="007C589A">
      <w:pPr>
        <w:suppressAutoHyphens w:val="0"/>
        <w:autoSpaceDE w:val="0"/>
        <w:autoSpaceDN w:val="0"/>
        <w:adjustRightInd w:val="0"/>
        <w:ind w:left="567" w:firstLine="153"/>
        <w:jc w:val="both"/>
        <w:rPr>
          <w:rFonts w:eastAsiaTheme="minorHAnsi"/>
          <w:lang w:val="en-IN"/>
        </w:rPr>
      </w:pPr>
      <w:r w:rsidRPr="007C589A">
        <w:rPr>
          <w:rFonts w:eastAsiaTheme="minorHAnsi"/>
          <w:lang w:val="en-IN"/>
        </w:rPr>
        <w:t>for(j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=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1;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j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&lt;=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i;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j++)</w:t>
      </w:r>
    </w:p>
    <w:p w:rsidR="007C589A" w:rsidRPr="007C589A" w:rsidRDefault="007C589A" w:rsidP="007C589A">
      <w:pPr>
        <w:suppressAutoHyphens w:val="0"/>
        <w:autoSpaceDE w:val="0"/>
        <w:autoSpaceDN w:val="0"/>
        <w:adjustRightInd w:val="0"/>
        <w:ind w:left="567" w:firstLine="153"/>
        <w:jc w:val="both"/>
        <w:rPr>
          <w:rFonts w:eastAsiaTheme="minorHAnsi"/>
          <w:lang w:val="en-IN"/>
        </w:rPr>
      </w:pPr>
      <w:r w:rsidRPr="007C589A">
        <w:rPr>
          <w:rFonts w:eastAsiaTheme="minorHAnsi"/>
          <w:lang w:val="en-IN"/>
        </w:rPr>
        <w:t>{</w:t>
      </w:r>
    </w:p>
    <w:p w:rsidR="007C589A" w:rsidRPr="007C589A" w:rsidRDefault="007C589A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7C589A">
        <w:rPr>
          <w:rFonts w:eastAsiaTheme="minorHAnsi"/>
          <w:lang w:val="en-IN"/>
        </w:rPr>
        <w:t xml:space="preserve">    </w:t>
      </w:r>
      <w:r>
        <w:rPr>
          <w:rFonts w:eastAsiaTheme="minorHAnsi"/>
          <w:lang w:val="en-IN"/>
        </w:rPr>
        <w:tab/>
      </w:r>
      <w:r>
        <w:rPr>
          <w:rFonts w:eastAsiaTheme="minorHAnsi"/>
          <w:lang w:val="en-IN"/>
        </w:rPr>
        <w:tab/>
      </w:r>
      <w:r>
        <w:rPr>
          <w:rFonts w:eastAsiaTheme="minorHAnsi"/>
          <w:lang w:val="en-IN"/>
        </w:rPr>
        <w:tab/>
      </w:r>
      <w:r w:rsidRPr="007C589A">
        <w:rPr>
          <w:rFonts w:eastAsiaTheme="minorHAnsi"/>
          <w:lang w:val="en-IN"/>
        </w:rPr>
        <w:t>printf("%d ",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j);</w:t>
      </w:r>
    </w:p>
    <w:p w:rsidR="007C589A" w:rsidRPr="007C589A" w:rsidRDefault="007C589A" w:rsidP="007C589A">
      <w:pPr>
        <w:suppressAutoHyphens w:val="0"/>
        <w:autoSpaceDE w:val="0"/>
        <w:autoSpaceDN w:val="0"/>
        <w:adjustRightInd w:val="0"/>
        <w:ind w:left="567" w:firstLine="153"/>
        <w:jc w:val="both"/>
        <w:rPr>
          <w:rFonts w:eastAsiaTheme="minorHAnsi"/>
          <w:lang w:val="en-IN"/>
        </w:rPr>
      </w:pPr>
      <w:r w:rsidRPr="007C589A">
        <w:rPr>
          <w:rFonts w:eastAsiaTheme="minorHAnsi"/>
          <w:lang w:val="en-IN"/>
        </w:rPr>
        <w:t>}</w:t>
      </w:r>
    </w:p>
    <w:p w:rsidR="007C589A" w:rsidRPr="007C589A" w:rsidRDefault="007C589A" w:rsidP="007C589A">
      <w:pPr>
        <w:suppressAutoHyphens w:val="0"/>
        <w:autoSpaceDE w:val="0"/>
        <w:autoSpaceDN w:val="0"/>
        <w:adjustRightInd w:val="0"/>
        <w:ind w:left="567" w:firstLine="153"/>
        <w:jc w:val="both"/>
        <w:rPr>
          <w:rFonts w:eastAsiaTheme="minorHAnsi"/>
          <w:lang w:val="en-IN"/>
        </w:rPr>
      </w:pPr>
      <w:r w:rsidRPr="007C589A">
        <w:rPr>
          <w:rFonts w:eastAsiaTheme="minorHAnsi"/>
          <w:lang w:val="en-IN"/>
        </w:rPr>
        <w:t>for(k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=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j-2;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k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&gt;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0;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k--)</w:t>
      </w:r>
    </w:p>
    <w:p w:rsidR="007C589A" w:rsidRPr="007C589A" w:rsidRDefault="007C589A" w:rsidP="007C589A">
      <w:pPr>
        <w:suppressAutoHyphens w:val="0"/>
        <w:autoSpaceDE w:val="0"/>
        <w:autoSpaceDN w:val="0"/>
        <w:adjustRightInd w:val="0"/>
        <w:ind w:left="567" w:firstLine="153"/>
        <w:jc w:val="both"/>
        <w:rPr>
          <w:rFonts w:eastAsiaTheme="minorHAnsi"/>
          <w:lang w:val="en-IN"/>
        </w:rPr>
      </w:pPr>
      <w:r w:rsidRPr="007C589A">
        <w:rPr>
          <w:rFonts w:eastAsiaTheme="minorHAnsi"/>
          <w:lang w:val="en-IN"/>
        </w:rPr>
        <w:t>{</w:t>
      </w:r>
    </w:p>
    <w:p w:rsidR="007C589A" w:rsidRPr="007C589A" w:rsidRDefault="007C589A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7C589A">
        <w:rPr>
          <w:rFonts w:eastAsiaTheme="minorHAnsi"/>
          <w:lang w:val="en-IN"/>
        </w:rPr>
        <w:t xml:space="preserve">    </w:t>
      </w:r>
      <w:r>
        <w:rPr>
          <w:rFonts w:eastAsiaTheme="minorHAnsi"/>
          <w:lang w:val="en-IN"/>
        </w:rPr>
        <w:tab/>
      </w:r>
      <w:r>
        <w:rPr>
          <w:rFonts w:eastAsiaTheme="minorHAnsi"/>
          <w:lang w:val="en-IN"/>
        </w:rPr>
        <w:tab/>
      </w:r>
      <w:r>
        <w:rPr>
          <w:rFonts w:eastAsiaTheme="minorHAnsi"/>
          <w:lang w:val="en-IN"/>
        </w:rPr>
        <w:tab/>
      </w:r>
      <w:r w:rsidRPr="007C589A">
        <w:rPr>
          <w:rFonts w:eastAsiaTheme="minorHAnsi"/>
          <w:lang w:val="en-IN"/>
        </w:rPr>
        <w:t>printf("%d ",</w:t>
      </w:r>
      <w:r>
        <w:rPr>
          <w:rFonts w:eastAsiaTheme="minorHAnsi"/>
          <w:lang w:val="en-IN"/>
        </w:rPr>
        <w:t xml:space="preserve"> </w:t>
      </w:r>
      <w:r w:rsidRPr="007C589A">
        <w:rPr>
          <w:rFonts w:eastAsiaTheme="minorHAnsi"/>
          <w:lang w:val="en-IN"/>
        </w:rPr>
        <w:t>k);</w:t>
      </w:r>
    </w:p>
    <w:p w:rsidR="007C589A" w:rsidRPr="007C589A" w:rsidRDefault="007C589A" w:rsidP="007C589A">
      <w:pPr>
        <w:suppressAutoHyphens w:val="0"/>
        <w:autoSpaceDE w:val="0"/>
        <w:autoSpaceDN w:val="0"/>
        <w:adjustRightInd w:val="0"/>
        <w:ind w:left="567" w:firstLine="153"/>
        <w:jc w:val="both"/>
        <w:rPr>
          <w:rFonts w:eastAsiaTheme="minorHAnsi"/>
          <w:lang w:val="en-IN"/>
        </w:rPr>
      </w:pPr>
      <w:r w:rsidRPr="007C589A">
        <w:rPr>
          <w:rFonts w:eastAsiaTheme="minorHAnsi"/>
          <w:lang w:val="en-IN"/>
        </w:rPr>
        <w:t>}</w:t>
      </w:r>
    </w:p>
    <w:p w:rsidR="007C589A" w:rsidRPr="007C589A" w:rsidRDefault="007C589A" w:rsidP="007C589A">
      <w:pPr>
        <w:suppressAutoHyphens w:val="0"/>
        <w:autoSpaceDE w:val="0"/>
        <w:autoSpaceDN w:val="0"/>
        <w:adjustRightInd w:val="0"/>
        <w:ind w:left="567"/>
        <w:jc w:val="both"/>
        <w:rPr>
          <w:rFonts w:eastAsiaTheme="minorHAnsi"/>
          <w:lang w:val="en-IN"/>
        </w:rPr>
      </w:pPr>
      <w:r w:rsidRPr="007C589A">
        <w:rPr>
          <w:rFonts w:eastAsiaTheme="minorHAnsi"/>
          <w:lang w:val="en-IN"/>
        </w:rPr>
        <w:t>printf("\n");</w:t>
      </w:r>
    </w:p>
    <w:p w:rsidR="007C589A" w:rsidRPr="007C589A" w:rsidRDefault="007C589A" w:rsidP="007C589A">
      <w:pPr>
        <w:suppressAutoHyphens w:val="0"/>
        <w:autoSpaceDE w:val="0"/>
        <w:autoSpaceDN w:val="0"/>
        <w:adjustRightInd w:val="0"/>
        <w:ind w:left="567"/>
        <w:jc w:val="both"/>
        <w:rPr>
          <w:rFonts w:eastAsiaTheme="minorHAnsi"/>
          <w:lang w:val="en-IN"/>
        </w:rPr>
      </w:pPr>
      <w:r w:rsidRPr="007C589A">
        <w:rPr>
          <w:rFonts w:eastAsiaTheme="minorHAnsi"/>
          <w:lang w:val="en-IN"/>
        </w:rPr>
        <w:t>}</w:t>
      </w:r>
    </w:p>
    <w:p w:rsidR="007C589A" w:rsidRDefault="007C589A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7C589A">
        <w:rPr>
          <w:rFonts w:eastAsiaTheme="minorHAnsi"/>
          <w:lang w:val="en-IN"/>
        </w:rPr>
        <w:t>}</w:t>
      </w:r>
    </w:p>
    <w:p w:rsidR="007C589A" w:rsidRDefault="007C589A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</w:p>
    <w:p w:rsidR="00FB57A6" w:rsidRDefault="00FB57A6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</w:p>
    <w:p w:rsidR="00FB57A6" w:rsidRPr="007C589A" w:rsidRDefault="00FB57A6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</w:p>
    <w:p w:rsidR="007C589A" w:rsidRDefault="007C589A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  <w:r>
        <w:rPr>
          <w:rFonts w:eastAsiaTheme="minorHAnsi"/>
          <w:b/>
          <w:lang w:val="en-IN"/>
        </w:rPr>
        <w:t xml:space="preserve">Q.9 </w:t>
      </w:r>
    </w:p>
    <w:p w:rsidR="00FB57A6" w:rsidRDefault="00FB57A6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>#include&lt;stdio.h&gt;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>void zibo(int);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>void main()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>{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ab/>
        <w:t>int n;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ab/>
        <w:t>printf("Enter number of terms: \n");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ab/>
        <w:t>scanf("%d",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&amp;n);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ab/>
        <w:t>zibo(n);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>}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>void zibo(int n)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>{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ab/>
        <w:t>int a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=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1,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b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=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2,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c,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i;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ab/>
        <w:t>printf("1, 2, ");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ab/>
        <w:t>for(</w:t>
      </w:r>
      <w:r>
        <w:rPr>
          <w:rFonts w:eastAsiaTheme="minorHAnsi"/>
          <w:lang w:val="en-IN"/>
        </w:rPr>
        <w:t xml:space="preserve">i </w:t>
      </w:r>
      <w:r w:rsidRPr="00FB57A6">
        <w:rPr>
          <w:rFonts w:eastAsiaTheme="minorHAnsi"/>
          <w:lang w:val="en-IN"/>
        </w:rPr>
        <w:t>=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1;</w:t>
      </w:r>
      <w:r>
        <w:rPr>
          <w:rFonts w:eastAsiaTheme="minorHAnsi"/>
          <w:lang w:val="en-IN"/>
        </w:rPr>
        <w:t xml:space="preserve"> i </w:t>
      </w:r>
      <w:r w:rsidRPr="00FB57A6">
        <w:rPr>
          <w:rFonts w:eastAsiaTheme="minorHAnsi"/>
          <w:lang w:val="en-IN"/>
        </w:rPr>
        <w:t>&lt;=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n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-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2;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i++)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ab/>
        <w:t>{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ab/>
      </w:r>
      <w:r w:rsidRPr="00FB57A6">
        <w:rPr>
          <w:rFonts w:eastAsiaTheme="minorHAnsi"/>
          <w:lang w:val="en-IN"/>
        </w:rPr>
        <w:tab/>
      </w:r>
      <w:r>
        <w:rPr>
          <w:rFonts w:eastAsiaTheme="minorHAnsi"/>
          <w:lang w:val="en-IN"/>
        </w:rPr>
        <w:tab/>
        <w:t xml:space="preserve">c </w:t>
      </w:r>
      <w:r w:rsidRPr="00FB57A6">
        <w:rPr>
          <w:rFonts w:eastAsiaTheme="minorHAnsi"/>
          <w:lang w:val="en-IN"/>
        </w:rPr>
        <w:t>=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a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*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b;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ab/>
      </w:r>
      <w:r w:rsidRPr="00FB57A6">
        <w:rPr>
          <w:rFonts w:eastAsiaTheme="minorHAnsi"/>
          <w:lang w:val="en-IN"/>
        </w:rPr>
        <w:tab/>
      </w:r>
      <w:r>
        <w:rPr>
          <w:rFonts w:eastAsiaTheme="minorHAnsi"/>
          <w:lang w:val="en-IN"/>
        </w:rPr>
        <w:tab/>
      </w:r>
      <w:r w:rsidRPr="00FB57A6">
        <w:rPr>
          <w:rFonts w:eastAsiaTheme="minorHAnsi"/>
          <w:lang w:val="en-IN"/>
        </w:rPr>
        <w:t>printf("%d, ",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c);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ab/>
      </w:r>
      <w:r w:rsidRPr="00FB57A6">
        <w:rPr>
          <w:rFonts w:eastAsiaTheme="minorHAnsi"/>
          <w:lang w:val="en-IN"/>
        </w:rPr>
        <w:tab/>
      </w:r>
      <w:r>
        <w:rPr>
          <w:rFonts w:eastAsiaTheme="minorHAnsi"/>
          <w:lang w:val="en-IN"/>
        </w:rPr>
        <w:tab/>
      </w:r>
      <w:r w:rsidRPr="00FB57A6">
        <w:rPr>
          <w:rFonts w:eastAsiaTheme="minorHAnsi"/>
          <w:lang w:val="en-IN"/>
        </w:rPr>
        <w:t>a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=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b;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ab/>
      </w:r>
      <w:r w:rsidRPr="00FB57A6">
        <w:rPr>
          <w:rFonts w:eastAsiaTheme="minorHAnsi"/>
          <w:lang w:val="en-IN"/>
        </w:rPr>
        <w:tab/>
      </w:r>
      <w:r>
        <w:rPr>
          <w:rFonts w:eastAsiaTheme="minorHAnsi"/>
          <w:lang w:val="en-IN"/>
        </w:rPr>
        <w:tab/>
      </w:r>
      <w:r w:rsidRPr="00FB57A6">
        <w:rPr>
          <w:rFonts w:eastAsiaTheme="minorHAnsi"/>
          <w:lang w:val="en-IN"/>
        </w:rPr>
        <w:t>b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=</w:t>
      </w:r>
      <w:r>
        <w:rPr>
          <w:rFonts w:eastAsiaTheme="minorHAnsi"/>
          <w:lang w:val="en-IN"/>
        </w:rPr>
        <w:t xml:space="preserve"> </w:t>
      </w:r>
      <w:r w:rsidRPr="00FB57A6">
        <w:rPr>
          <w:rFonts w:eastAsiaTheme="minorHAnsi"/>
          <w:lang w:val="en-IN"/>
        </w:rPr>
        <w:t>c;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ab/>
        <w:t>}</w:t>
      </w:r>
    </w:p>
    <w:p w:rsid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FB57A6">
        <w:rPr>
          <w:rFonts w:eastAsiaTheme="minorHAnsi"/>
          <w:lang w:val="en-IN"/>
        </w:rPr>
        <w:t>}</w:t>
      </w:r>
    </w:p>
    <w:p w:rsidR="00FB57A6" w:rsidRPr="00FB57A6" w:rsidRDefault="00FB57A6" w:rsidP="00FB57A6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</w:p>
    <w:p w:rsidR="00FB57A6" w:rsidRDefault="00FB57A6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FB57A6" w:rsidRDefault="00FB57A6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FB57A6" w:rsidRDefault="00FB57A6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FB57A6" w:rsidRDefault="00FB57A6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FB57A6" w:rsidRDefault="00FB57A6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FB57A6" w:rsidRDefault="00FB57A6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FB57A6" w:rsidRDefault="00FB57A6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FB57A6" w:rsidRDefault="00FB57A6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7C589A" w:rsidRDefault="007C589A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  <w:bookmarkStart w:id="0" w:name="_GoBack"/>
      <w:bookmarkEnd w:id="0"/>
      <w:r>
        <w:rPr>
          <w:rFonts w:eastAsiaTheme="minorHAnsi"/>
          <w:b/>
          <w:lang w:val="en-IN"/>
        </w:rPr>
        <w:lastRenderedPageBreak/>
        <w:t xml:space="preserve">Q.10 </w:t>
      </w:r>
      <w:r w:rsidRPr="007C589A">
        <w:rPr>
          <w:rFonts w:eastAsiaTheme="minorHAnsi"/>
          <w:b/>
          <w:lang w:val="en-IN"/>
        </w:rPr>
        <w:t xml:space="preserve"> </w:t>
      </w:r>
    </w:p>
    <w:p w:rsidR="00885754" w:rsidRPr="00885754" w:rsidRDefault="00885754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>#include&lt;stdio.h&gt;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>void main()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>{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>int a, b, i,</w:t>
      </w:r>
      <w:r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k,</w:t>
      </w:r>
      <w:r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sum</w:t>
      </w:r>
      <w:r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=</w:t>
      </w:r>
      <w:r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0,</w:t>
      </w:r>
      <w:r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flag;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>printf("Enter 2 numbers\n");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>scanf("%d%d", &amp;a, &amp;b);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>if(b</w:t>
      </w:r>
      <w:r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&lt;</w:t>
      </w:r>
      <w:r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2)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</w:t>
      </w:r>
      <w:r>
        <w:rPr>
          <w:rFonts w:eastAsiaTheme="minorHAnsi"/>
          <w:lang w:val="en-IN"/>
        </w:rPr>
        <w:tab/>
      </w:r>
      <w:r>
        <w:rPr>
          <w:rFonts w:eastAsiaTheme="minorHAnsi"/>
          <w:lang w:val="en-IN"/>
        </w:rPr>
        <w:tab/>
      </w:r>
      <w:r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printf("There are no prime numbers in the given range\n");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>else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>{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</w:t>
      </w:r>
      <w:r>
        <w:rPr>
          <w:rFonts w:eastAsiaTheme="minorHAnsi"/>
          <w:lang w:val="en-IN"/>
        </w:rPr>
        <w:tab/>
      </w:r>
      <w:r>
        <w:rPr>
          <w:rFonts w:eastAsiaTheme="minorHAnsi"/>
          <w:lang w:val="en-IN"/>
        </w:rPr>
        <w:tab/>
      </w:r>
      <w:r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for(</w:t>
      </w:r>
      <w:r>
        <w:rPr>
          <w:rFonts w:eastAsiaTheme="minorHAnsi"/>
          <w:lang w:val="en-IN"/>
        </w:rPr>
        <w:t xml:space="preserve">i </w:t>
      </w:r>
      <w:r w:rsidRPr="00885754">
        <w:rPr>
          <w:rFonts w:eastAsiaTheme="minorHAnsi"/>
          <w:lang w:val="en-IN"/>
        </w:rPr>
        <w:t>=</w:t>
      </w:r>
      <w:r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a;</w:t>
      </w:r>
      <w:r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 xml:space="preserve"> </w:t>
      </w:r>
      <w:r>
        <w:rPr>
          <w:rFonts w:eastAsiaTheme="minorHAnsi"/>
          <w:lang w:val="en-IN"/>
        </w:rPr>
        <w:t xml:space="preserve">i </w:t>
      </w:r>
      <w:r w:rsidRPr="00885754">
        <w:rPr>
          <w:rFonts w:eastAsiaTheme="minorHAnsi"/>
          <w:lang w:val="en-IN"/>
        </w:rPr>
        <w:t>&lt;=</w:t>
      </w:r>
      <w:r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b;</w:t>
      </w:r>
      <w:r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i++)</w:t>
      </w:r>
    </w:p>
    <w:p w:rsidR="00885754" w:rsidRPr="00885754" w:rsidRDefault="00885754" w:rsidP="00E41B62">
      <w:pPr>
        <w:suppressAutoHyphens w:val="0"/>
        <w:autoSpaceDE w:val="0"/>
        <w:autoSpaceDN w:val="0"/>
        <w:adjustRightInd w:val="0"/>
        <w:ind w:left="1287" w:firstLine="153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>{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</w:t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if(</w:t>
      </w:r>
      <w:r w:rsidR="00E41B62">
        <w:rPr>
          <w:rFonts w:eastAsiaTheme="minorHAnsi"/>
          <w:lang w:val="en-IN"/>
        </w:rPr>
        <w:t xml:space="preserve">i </w:t>
      </w:r>
      <w:r w:rsidRPr="00885754">
        <w:rPr>
          <w:rFonts w:eastAsiaTheme="minorHAnsi"/>
          <w:lang w:val="en-IN"/>
        </w:rPr>
        <w:t>==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1)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    </w:t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continue;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</w:t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flag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=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0;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</w:t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k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=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2;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</w:t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while(k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&lt;=</w:t>
      </w:r>
      <w:r w:rsidR="00E41B62">
        <w:rPr>
          <w:rFonts w:eastAsiaTheme="minorHAnsi"/>
          <w:lang w:val="en-IN"/>
        </w:rPr>
        <w:t xml:space="preserve"> i </w:t>
      </w:r>
      <w:r w:rsidRPr="00885754">
        <w:rPr>
          <w:rFonts w:eastAsiaTheme="minorHAnsi"/>
          <w:lang w:val="en-IN"/>
        </w:rPr>
        <w:t>-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1)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</w:t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{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    </w:t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if(</w:t>
      </w:r>
      <w:r w:rsidR="00E41B62">
        <w:rPr>
          <w:rFonts w:eastAsiaTheme="minorHAnsi"/>
          <w:lang w:val="en-IN"/>
        </w:rPr>
        <w:t xml:space="preserve">i </w:t>
      </w:r>
      <w:r w:rsidRPr="00885754">
        <w:rPr>
          <w:rFonts w:eastAsiaTheme="minorHAnsi"/>
          <w:lang w:val="en-IN"/>
        </w:rPr>
        <w:t>%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k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==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0)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    </w:t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{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        </w:t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  <w:t>f</w:t>
      </w:r>
      <w:r w:rsidRPr="00885754">
        <w:rPr>
          <w:rFonts w:eastAsiaTheme="minorHAnsi"/>
          <w:lang w:val="en-IN"/>
        </w:rPr>
        <w:t>lag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=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1;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        </w:t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break;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    </w:t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}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    </w:t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k++;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</w:t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}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</w:t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if(flag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==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0)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    </w:t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sum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=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sum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+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i;</w:t>
      </w:r>
    </w:p>
    <w:p w:rsidR="00885754" w:rsidRPr="00885754" w:rsidRDefault="00885754" w:rsidP="00E41B62">
      <w:pPr>
        <w:suppressAutoHyphens w:val="0"/>
        <w:autoSpaceDE w:val="0"/>
        <w:autoSpaceDN w:val="0"/>
        <w:adjustRightInd w:val="0"/>
        <w:ind w:left="1287" w:firstLine="153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>}</w:t>
      </w:r>
    </w:p>
    <w:p w:rsidR="00885754" w:rsidRPr="00885754" w:rsidRDefault="00885754" w:rsidP="00E41B62">
      <w:pPr>
        <w:suppressAutoHyphens w:val="0"/>
        <w:autoSpaceDE w:val="0"/>
        <w:autoSpaceDN w:val="0"/>
        <w:adjustRightInd w:val="0"/>
        <w:ind w:left="1134" w:firstLine="153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>if(sum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==</w:t>
      </w:r>
      <w:r w:rsidR="00E41B62">
        <w:rPr>
          <w:rFonts w:eastAsiaTheme="minorHAnsi"/>
          <w:lang w:val="en-IN"/>
        </w:rPr>
        <w:t xml:space="preserve"> </w:t>
      </w:r>
      <w:r w:rsidRPr="00885754">
        <w:rPr>
          <w:rFonts w:eastAsiaTheme="minorHAnsi"/>
          <w:lang w:val="en-IN"/>
        </w:rPr>
        <w:t>0)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 xml:space="preserve">    </w:t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="00E41B62">
        <w:rPr>
          <w:rFonts w:eastAsiaTheme="minorHAnsi"/>
          <w:lang w:val="en-IN"/>
        </w:rPr>
        <w:tab/>
      </w:r>
      <w:r w:rsidRPr="00885754">
        <w:rPr>
          <w:rFonts w:eastAsiaTheme="minorHAnsi"/>
          <w:lang w:val="en-IN"/>
        </w:rPr>
        <w:t>printf("There are no prime numbers in the given range\n");</w:t>
      </w:r>
    </w:p>
    <w:p w:rsidR="00885754" w:rsidRPr="00885754" w:rsidRDefault="00885754" w:rsidP="00E41B62">
      <w:pPr>
        <w:suppressAutoHyphens w:val="0"/>
        <w:autoSpaceDE w:val="0"/>
        <w:autoSpaceDN w:val="0"/>
        <w:adjustRightInd w:val="0"/>
        <w:ind w:left="720" w:firstLine="720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>else</w:t>
      </w:r>
    </w:p>
    <w:p w:rsidR="00885754" w:rsidRPr="00885754" w:rsidRDefault="00885754" w:rsidP="00E41B62">
      <w:pPr>
        <w:suppressAutoHyphens w:val="0"/>
        <w:autoSpaceDE w:val="0"/>
        <w:autoSpaceDN w:val="0"/>
        <w:adjustRightInd w:val="0"/>
        <w:ind w:left="2007" w:firstLine="153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>printf("Sum is %d", sum);</w:t>
      </w:r>
    </w:p>
    <w:p w:rsidR="00885754" w:rsidRPr="00885754" w:rsidRDefault="00885754" w:rsidP="00E41B62">
      <w:pPr>
        <w:suppressAutoHyphens w:val="0"/>
        <w:autoSpaceDE w:val="0"/>
        <w:autoSpaceDN w:val="0"/>
        <w:adjustRightInd w:val="0"/>
        <w:ind w:left="567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>}</w:t>
      </w:r>
    </w:p>
    <w:p w:rsidR="00885754" w:rsidRPr="00885754" w:rsidRDefault="00885754" w:rsidP="00885754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lang w:val="en-IN"/>
        </w:rPr>
      </w:pPr>
      <w:r w:rsidRPr="00885754">
        <w:rPr>
          <w:rFonts w:eastAsiaTheme="minorHAnsi"/>
          <w:lang w:val="en-IN"/>
        </w:rPr>
        <w:t>}</w:t>
      </w:r>
    </w:p>
    <w:p w:rsidR="00885754" w:rsidRPr="007C589A" w:rsidRDefault="00885754" w:rsidP="007C589A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p w:rsidR="00C25A4B" w:rsidRPr="00C25A4B" w:rsidRDefault="00C25A4B" w:rsidP="00C25A4B">
      <w:pPr>
        <w:suppressAutoHyphens w:val="0"/>
        <w:autoSpaceDE w:val="0"/>
        <w:autoSpaceDN w:val="0"/>
        <w:adjustRightInd w:val="0"/>
        <w:ind w:left="567" w:hanging="425"/>
        <w:jc w:val="both"/>
        <w:rPr>
          <w:rFonts w:eastAsiaTheme="minorHAnsi"/>
          <w:b/>
          <w:lang w:val="en-IN"/>
        </w:rPr>
      </w:pPr>
    </w:p>
    <w:sectPr w:rsidR="00C25A4B" w:rsidRPr="00C25A4B" w:rsidSect="001D770C">
      <w:headerReference w:type="default" r:id="rId8"/>
      <w:headerReference w:type="first" r:id="rId9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0F4F" w:rsidRDefault="00230F4F" w:rsidP="002A071F">
      <w:r>
        <w:separator/>
      </w:r>
    </w:p>
  </w:endnote>
  <w:endnote w:type="continuationSeparator" w:id="0">
    <w:p w:rsidR="00230F4F" w:rsidRDefault="00230F4F" w:rsidP="002A0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0F4F" w:rsidRDefault="00230F4F" w:rsidP="002A071F">
      <w:r>
        <w:separator/>
      </w:r>
    </w:p>
  </w:footnote>
  <w:footnote w:type="continuationSeparator" w:id="0">
    <w:p w:rsidR="00230F4F" w:rsidRDefault="00230F4F" w:rsidP="002A0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B7D" w:rsidRDefault="00C31B7D" w:rsidP="001D770C">
    <w:pPr>
      <w:pStyle w:val="Header"/>
      <w:ind w:left="284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70C" w:rsidRDefault="001D770C" w:rsidP="001D770C">
    <w:pPr>
      <w:jc w:val="center"/>
    </w:pPr>
    <w:r w:rsidRPr="0064186D">
      <w:rPr>
        <w:b/>
        <w:noProof/>
        <w:lang w:val="en-IN" w:eastAsia="en-IN"/>
      </w:rPr>
      <w:drawing>
        <wp:inline distT="0" distB="0" distL="0" distR="0" wp14:anchorId="069CCAD3" wp14:editId="481DABE3">
          <wp:extent cx="2286000" cy="485775"/>
          <wp:effectExtent l="0" t="0" r="0" b="9525"/>
          <wp:docPr id="6" name="Picture 6" descr="27-shivnadaruniversit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27-shivnadaruniversit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D770C" w:rsidRPr="0071267F" w:rsidRDefault="00765334" w:rsidP="00765334">
    <w:pPr>
      <w:rPr>
        <w:b/>
      </w:rPr>
    </w:pPr>
    <w:r>
      <w:t xml:space="preserve">  </w:t>
    </w:r>
    <w:r w:rsidR="001D770C" w:rsidRPr="0071267F">
      <w:t xml:space="preserve">Programme: </w:t>
    </w:r>
    <w:r w:rsidR="001D770C">
      <w:rPr>
        <w:b/>
      </w:rPr>
      <w:t>B. Tech</w:t>
    </w:r>
    <w:r w:rsidR="001D770C">
      <w:rPr>
        <w:b/>
      </w:rPr>
      <w:tab/>
    </w:r>
    <w:r w:rsidR="001D770C">
      <w:rPr>
        <w:b/>
      </w:rPr>
      <w:tab/>
      <w:t xml:space="preserve">      </w:t>
    </w:r>
    <w:r w:rsidR="001D770C">
      <w:rPr>
        <w:b/>
      </w:rPr>
      <w:tab/>
    </w:r>
    <w:r>
      <w:rPr>
        <w:b/>
      </w:rPr>
      <w:t xml:space="preserve">   </w:t>
    </w:r>
    <w:r w:rsidR="001D770C" w:rsidRPr="0071267F">
      <w:t xml:space="preserve">Discipline: </w:t>
    </w:r>
    <w:r w:rsidR="001D770C" w:rsidRPr="0071267F">
      <w:rPr>
        <w:b/>
      </w:rPr>
      <w:t>Computer Science and Engineering</w:t>
    </w:r>
  </w:p>
  <w:p w:rsidR="001D770C" w:rsidRPr="0071267F" w:rsidRDefault="00765334" w:rsidP="00765334">
    <w:pPr>
      <w:rPr>
        <w:b/>
      </w:rPr>
    </w:pPr>
    <w:r>
      <w:t xml:space="preserve">  </w:t>
    </w:r>
    <w:r w:rsidR="001D770C" w:rsidRPr="0071267F">
      <w:t>Exam</w:t>
    </w:r>
    <w:r w:rsidR="001D770C" w:rsidRPr="0071267F">
      <w:rPr>
        <w:b/>
      </w:rPr>
      <w:t xml:space="preserve">: </w:t>
    </w:r>
    <w:r w:rsidR="001D770C">
      <w:rPr>
        <w:b/>
      </w:rPr>
      <w:t>Mid Semester</w:t>
    </w:r>
    <w:r w:rsidR="001D770C" w:rsidRPr="0071267F">
      <w:rPr>
        <w:b/>
      </w:rPr>
      <w:t xml:space="preserve"> </w:t>
    </w:r>
    <w:r w:rsidR="001D770C">
      <w:rPr>
        <w:b/>
      </w:rPr>
      <w:t xml:space="preserve">     </w:t>
    </w:r>
    <w:r w:rsidR="001D770C">
      <w:rPr>
        <w:b/>
      </w:rPr>
      <w:tab/>
      <w:t xml:space="preserve">      </w:t>
    </w:r>
    <w:r w:rsidR="001D770C">
      <w:rPr>
        <w:b/>
      </w:rPr>
      <w:tab/>
    </w:r>
    <w:r>
      <w:rPr>
        <w:b/>
      </w:rPr>
      <w:t xml:space="preserve">   </w:t>
    </w:r>
    <w:r w:rsidR="001D770C" w:rsidRPr="0071267F">
      <w:t>Year:</w:t>
    </w:r>
    <w:r w:rsidR="001D770C">
      <w:rPr>
        <w:b/>
      </w:rPr>
      <w:t xml:space="preserve"> 2018-2019</w:t>
    </w:r>
  </w:p>
  <w:p w:rsidR="001D770C" w:rsidRPr="0071267F" w:rsidRDefault="00765334" w:rsidP="00765334">
    <w:r>
      <w:t xml:space="preserve">  </w:t>
    </w:r>
    <w:r w:rsidR="001D770C" w:rsidRPr="0071267F">
      <w:t xml:space="preserve">Course Code: </w:t>
    </w:r>
    <w:r w:rsidR="001D770C">
      <w:rPr>
        <w:b/>
      </w:rPr>
      <w:t>CSD1</w:t>
    </w:r>
    <w:r w:rsidR="001D770C" w:rsidRPr="0071267F">
      <w:rPr>
        <w:b/>
      </w:rPr>
      <w:t>0</w:t>
    </w:r>
    <w:r w:rsidR="001D770C">
      <w:rPr>
        <w:b/>
      </w:rPr>
      <w:t>1</w:t>
    </w:r>
    <w:r w:rsidR="001D770C">
      <w:tab/>
      <w:t xml:space="preserve">      </w:t>
    </w:r>
    <w:r w:rsidR="001D770C">
      <w:tab/>
    </w:r>
    <w:r>
      <w:t xml:space="preserve">   </w:t>
    </w:r>
    <w:r w:rsidR="001D770C" w:rsidRPr="0071267F">
      <w:t xml:space="preserve">Course Title: </w:t>
    </w:r>
    <w:r w:rsidR="001D770C">
      <w:rPr>
        <w:b/>
      </w:rPr>
      <w:t>Introduction to Computing &amp; Programming</w:t>
    </w:r>
  </w:p>
  <w:p w:rsidR="001D770C" w:rsidRPr="0071267F" w:rsidRDefault="001D770C" w:rsidP="00765334">
    <w:pPr>
      <w:jc w:val="center"/>
    </w:pPr>
    <w:r w:rsidRPr="0071267F">
      <w:t xml:space="preserve">Date: </w:t>
    </w:r>
    <w:r>
      <w:rPr>
        <w:b/>
      </w:rPr>
      <w:t>Septemb</w:t>
    </w:r>
    <w:r w:rsidRPr="0071267F">
      <w:rPr>
        <w:b/>
      </w:rPr>
      <w:t xml:space="preserve">er </w:t>
    </w:r>
    <w:r>
      <w:rPr>
        <w:b/>
      </w:rPr>
      <w:t>26</w:t>
    </w:r>
    <w:r w:rsidRPr="0071267F">
      <w:rPr>
        <w:b/>
      </w:rPr>
      <w:t>, 201</w:t>
    </w:r>
    <w:r>
      <w:rPr>
        <w:b/>
      </w:rPr>
      <w:t>8</w:t>
    </w:r>
    <w:r>
      <w:tab/>
      <w:t xml:space="preserve">      </w:t>
    </w:r>
    <w:r>
      <w:tab/>
      <w:t xml:space="preserve"> </w:t>
    </w:r>
    <w:r w:rsidRPr="0071267F">
      <w:t>Time:</w:t>
    </w:r>
    <w:r w:rsidRPr="0071267F">
      <w:tab/>
    </w:r>
    <w:r>
      <w:t xml:space="preserve"> </w:t>
    </w:r>
    <w:r w:rsidRPr="0071267F">
      <w:rPr>
        <w:b/>
        <w:bCs/>
      </w:rPr>
      <w:t>9</w:t>
    </w:r>
    <w:r>
      <w:rPr>
        <w:b/>
      </w:rPr>
      <w:t>:</w:t>
    </w:r>
    <w:r w:rsidRPr="0071267F">
      <w:rPr>
        <w:b/>
      </w:rPr>
      <w:t xml:space="preserve">30 </w:t>
    </w:r>
    <w:r>
      <w:rPr>
        <w:b/>
      </w:rPr>
      <w:t>AM</w:t>
    </w:r>
    <w:r w:rsidRPr="0071267F">
      <w:rPr>
        <w:b/>
      </w:rPr>
      <w:t xml:space="preserve"> </w:t>
    </w:r>
    <w:r>
      <w:rPr>
        <w:b/>
      </w:rPr>
      <w:t>–</w:t>
    </w:r>
    <w:r w:rsidRPr="0071267F">
      <w:rPr>
        <w:b/>
      </w:rPr>
      <w:t xml:space="preserve"> </w:t>
    </w:r>
    <w:r>
      <w:rPr>
        <w:b/>
      </w:rPr>
      <w:t>11:00</w:t>
    </w:r>
    <w:r w:rsidRPr="0071267F">
      <w:rPr>
        <w:b/>
      </w:rPr>
      <w:t xml:space="preserve"> </w:t>
    </w:r>
    <w:r>
      <w:rPr>
        <w:b/>
      </w:rPr>
      <w:t>AM</w:t>
    </w:r>
    <w:r w:rsidRPr="0071267F">
      <w:tab/>
    </w:r>
    <w:r>
      <w:tab/>
      <w:t xml:space="preserve">            </w:t>
    </w:r>
    <w:r w:rsidRPr="0071267F">
      <w:t xml:space="preserve">Max. Marks: </w:t>
    </w:r>
    <w:r>
      <w:rPr>
        <w:b/>
      </w:rPr>
      <w:t>50</w:t>
    </w:r>
  </w:p>
  <w:p w:rsidR="001D770C" w:rsidRDefault="001D77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4"/>
    <w:lvl w:ilvl="0">
      <w:start w:val="1"/>
      <w:numFmt w:val="upperRoman"/>
      <w:lvlText w:val="%1."/>
      <w:lvlJc w:val="right"/>
      <w:pPr>
        <w:tabs>
          <w:tab w:val="num" w:pos="540"/>
        </w:tabs>
      </w:pPr>
    </w:lvl>
  </w:abstractNum>
  <w:abstractNum w:abstractNumId="1" w15:restartNumberingAfterBreak="0">
    <w:nsid w:val="00000002"/>
    <w:multiLevelType w:val="singleLevel"/>
    <w:tmpl w:val="00000002"/>
    <w:name w:val="WW8Num7"/>
    <w:lvl w:ilvl="0">
      <w:start w:val="1"/>
      <w:numFmt w:val="lowerLetter"/>
      <w:lvlText w:val="%1)"/>
      <w:lvlJc w:val="left"/>
      <w:pPr>
        <w:tabs>
          <w:tab w:val="num" w:pos="720"/>
        </w:tabs>
      </w:pPr>
    </w:lvl>
  </w:abstractNum>
  <w:abstractNum w:abstractNumId="2" w15:restartNumberingAfterBreak="0">
    <w:nsid w:val="00000003"/>
    <w:multiLevelType w:val="multilevel"/>
    <w:tmpl w:val="00000003"/>
    <w:name w:val="WW8Num9"/>
    <w:lvl w:ilvl="0">
      <w:start w:val="1"/>
      <w:numFmt w:val="lowerLetter"/>
      <w:lvlText w:val="(%1)"/>
      <w:lvlJc w:val="left"/>
      <w:pPr>
        <w:tabs>
          <w:tab w:val="num" w:pos="720"/>
        </w:tabs>
      </w:pPr>
    </w:lvl>
    <w:lvl w:ilvl="1">
      <w:start w:val="1"/>
      <w:numFmt w:val="upperRoman"/>
      <w:lvlText w:val="%2."/>
      <w:lvlJc w:val="right"/>
      <w:pPr>
        <w:tabs>
          <w:tab w:val="num" w:pos="1260"/>
        </w:tabs>
      </w:pPr>
    </w:lvl>
    <w:lvl w:ilvl="2">
      <w:start w:val="1"/>
      <w:numFmt w:val="decimal"/>
      <w:lvlText w:val="%3)"/>
      <w:lvlJc w:val="left"/>
      <w:pPr>
        <w:tabs>
          <w:tab w:val="num" w:pos="2340"/>
        </w:tabs>
      </w:pPr>
    </w:lvl>
    <w:lvl w:ilvl="3">
      <w:start w:val="1"/>
      <w:numFmt w:val="decimal"/>
      <w:lvlText w:val="%4."/>
      <w:lvlJc w:val="left"/>
      <w:pPr>
        <w:tabs>
          <w:tab w:val="num" w:pos="2880"/>
        </w:tabs>
      </w:pPr>
    </w:lvl>
    <w:lvl w:ilvl="4">
      <w:start w:val="1"/>
      <w:numFmt w:val="lowerLetter"/>
      <w:lvlText w:val="%5."/>
      <w:lvlJc w:val="left"/>
      <w:pPr>
        <w:tabs>
          <w:tab w:val="num" w:pos="3600"/>
        </w:tabs>
      </w:pPr>
    </w:lvl>
    <w:lvl w:ilvl="5">
      <w:start w:val="1"/>
      <w:numFmt w:val="lowerRoman"/>
      <w:lvlText w:val="%6."/>
      <w:lvlJc w:val="right"/>
      <w:pPr>
        <w:tabs>
          <w:tab w:val="num" w:pos="4320"/>
        </w:tabs>
      </w:pPr>
    </w:lvl>
    <w:lvl w:ilvl="6">
      <w:start w:val="1"/>
      <w:numFmt w:val="decimal"/>
      <w:lvlText w:val="%7."/>
      <w:lvlJc w:val="left"/>
      <w:pPr>
        <w:tabs>
          <w:tab w:val="num" w:pos="5040"/>
        </w:tabs>
      </w:pPr>
    </w:lvl>
    <w:lvl w:ilvl="7">
      <w:start w:val="1"/>
      <w:numFmt w:val="lowerLetter"/>
      <w:lvlText w:val="%8."/>
      <w:lvlJc w:val="left"/>
      <w:pPr>
        <w:tabs>
          <w:tab w:val="num" w:pos="5760"/>
        </w:tabs>
      </w:pPr>
    </w:lvl>
    <w:lvl w:ilvl="8">
      <w:start w:val="1"/>
      <w:numFmt w:val="lowerRoman"/>
      <w:lvlText w:val="%9."/>
      <w:lvlJc w:val="right"/>
      <w:pPr>
        <w:tabs>
          <w:tab w:val="num" w:pos="6480"/>
        </w:tabs>
      </w:pPr>
    </w:lvl>
  </w:abstractNum>
  <w:abstractNum w:abstractNumId="3" w15:restartNumberingAfterBreak="0">
    <w:nsid w:val="00000004"/>
    <w:multiLevelType w:val="multilevel"/>
    <w:tmpl w:val="00000004"/>
    <w:name w:val="WW8Num10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</w:pPr>
      <w:rPr>
        <w:rFonts w:ascii="Wingdings" w:hAnsi="Wingdings"/>
      </w:rPr>
    </w:lvl>
  </w:abstractNum>
  <w:abstractNum w:abstractNumId="4" w15:restartNumberingAfterBreak="0">
    <w:nsid w:val="05344CD8"/>
    <w:multiLevelType w:val="hybridMultilevel"/>
    <w:tmpl w:val="7EBA1DF4"/>
    <w:lvl w:ilvl="0" w:tplc="9AD68C68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0BDD50B7"/>
    <w:multiLevelType w:val="hybridMultilevel"/>
    <w:tmpl w:val="1F92A780"/>
    <w:lvl w:ilvl="0" w:tplc="BF82769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D8E2CE4"/>
    <w:multiLevelType w:val="hybridMultilevel"/>
    <w:tmpl w:val="6F045116"/>
    <w:lvl w:ilvl="0" w:tplc="CC0A19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A4DD0"/>
    <w:multiLevelType w:val="hybridMultilevel"/>
    <w:tmpl w:val="81FE7B42"/>
    <w:lvl w:ilvl="0" w:tplc="2FF04F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9D023D"/>
    <w:multiLevelType w:val="hybridMultilevel"/>
    <w:tmpl w:val="4B2E7998"/>
    <w:lvl w:ilvl="0" w:tplc="C762A5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A72102"/>
    <w:multiLevelType w:val="hybridMultilevel"/>
    <w:tmpl w:val="22604864"/>
    <w:lvl w:ilvl="0" w:tplc="F9EA2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C1BB4"/>
    <w:multiLevelType w:val="hybridMultilevel"/>
    <w:tmpl w:val="65F60022"/>
    <w:lvl w:ilvl="0" w:tplc="9AD68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4C4357"/>
    <w:multiLevelType w:val="hybridMultilevel"/>
    <w:tmpl w:val="65F60022"/>
    <w:lvl w:ilvl="0" w:tplc="9AD68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303223"/>
    <w:multiLevelType w:val="hybridMultilevel"/>
    <w:tmpl w:val="6EF425DE"/>
    <w:lvl w:ilvl="0" w:tplc="2DC2B5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4A0822"/>
    <w:multiLevelType w:val="hybridMultilevel"/>
    <w:tmpl w:val="7C3203BE"/>
    <w:lvl w:ilvl="0" w:tplc="0A1636A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FE4268"/>
    <w:multiLevelType w:val="hybridMultilevel"/>
    <w:tmpl w:val="C9ECF816"/>
    <w:lvl w:ilvl="0" w:tplc="AEA211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8D43F7"/>
    <w:multiLevelType w:val="hybridMultilevel"/>
    <w:tmpl w:val="F146BCCC"/>
    <w:lvl w:ilvl="0" w:tplc="5A2EEA0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652382"/>
    <w:multiLevelType w:val="hybridMultilevel"/>
    <w:tmpl w:val="E76479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151035"/>
    <w:multiLevelType w:val="hybridMultilevel"/>
    <w:tmpl w:val="D124CB0C"/>
    <w:lvl w:ilvl="0" w:tplc="A672E1E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7086CD1"/>
    <w:multiLevelType w:val="hybridMultilevel"/>
    <w:tmpl w:val="BB80C4DE"/>
    <w:lvl w:ilvl="0" w:tplc="4009000F">
      <w:start w:val="1"/>
      <w:numFmt w:val="decimal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9" w15:restartNumberingAfterBreak="0">
    <w:nsid w:val="3D397979"/>
    <w:multiLevelType w:val="multilevel"/>
    <w:tmpl w:val="00000003"/>
    <w:lvl w:ilvl="0">
      <w:start w:val="1"/>
      <w:numFmt w:val="lowerLetter"/>
      <w:lvlText w:val="(%1)"/>
      <w:lvlJc w:val="left"/>
      <w:pPr>
        <w:tabs>
          <w:tab w:val="num" w:pos="720"/>
        </w:tabs>
      </w:pPr>
    </w:lvl>
    <w:lvl w:ilvl="1">
      <w:start w:val="1"/>
      <w:numFmt w:val="upperRoman"/>
      <w:lvlText w:val="%2."/>
      <w:lvlJc w:val="right"/>
      <w:pPr>
        <w:tabs>
          <w:tab w:val="num" w:pos="1260"/>
        </w:tabs>
      </w:pPr>
    </w:lvl>
    <w:lvl w:ilvl="2">
      <w:start w:val="1"/>
      <w:numFmt w:val="decimal"/>
      <w:lvlText w:val="%3)"/>
      <w:lvlJc w:val="left"/>
      <w:pPr>
        <w:tabs>
          <w:tab w:val="num" w:pos="2340"/>
        </w:tabs>
      </w:pPr>
    </w:lvl>
    <w:lvl w:ilvl="3">
      <w:start w:val="1"/>
      <w:numFmt w:val="decimal"/>
      <w:lvlText w:val="%4."/>
      <w:lvlJc w:val="left"/>
      <w:pPr>
        <w:tabs>
          <w:tab w:val="num" w:pos="2880"/>
        </w:tabs>
      </w:pPr>
    </w:lvl>
    <w:lvl w:ilvl="4">
      <w:start w:val="1"/>
      <w:numFmt w:val="lowerLetter"/>
      <w:lvlText w:val="%5."/>
      <w:lvlJc w:val="left"/>
      <w:pPr>
        <w:tabs>
          <w:tab w:val="num" w:pos="3600"/>
        </w:tabs>
      </w:pPr>
    </w:lvl>
    <w:lvl w:ilvl="5">
      <w:start w:val="1"/>
      <w:numFmt w:val="lowerRoman"/>
      <w:lvlText w:val="%6."/>
      <w:lvlJc w:val="right"/>
      <w:pPr>
        <w:tabs>
          <w:tab w:val="num" w:pos="4320"/>
        </w:tabs>
      </w:pPr>
    </w:lvl>
    <w:lvl w:ilvl="6">
      <w:start w:val="1"/>
      <w:numFmt w:val="decimal"/>
      <w:lvlText w:val="%7."/>
      <w:lvlJc w:val="left"/>
      <w:pPr>
        <w:tabs>
          <w:tab w:val="num" w:pos="5040"/>
        </w:tabs>
      </w:pPr>
    </w:lvl>
    <w:lvl w:ilvl="7">
      <w:start w:val="1"/>
      <w:numFmt w:val="lowerLetter"/>
      <w:lvlText w:val="%8."/>
      <w:lvlJc w:val="left"/>
      <w:pPr>
        <w:tabs>
          <w:tab w:val="num" w:pos="5760"/>
        </w:tabs>
      </w:pPr>
    </w:lvl>
    <w:lvl w:ilvl="8">
      <w:start w:val="1"/>
      <w:numFmt w:val="lowerRoman"/>
      <w:lvlText w:val="%9."/>
      <w:lvlJc w:val="right"/>
      <w:pPr>
        <w:tabs>
          <w:tab w:val="num" w:pos="6480"/>
        </w:tabs>
      </w:pPr>
    </w:lvl>
  </w:abstractNum>
  <w:abstractNum w:abstractNumId="20" w15:restartNumberingAfterBreak="0">
    <w:nsid w:val="3F961590"/>
    <w:multiLevelType w:val="hybridMultilevel"/>
    <w:tmpl w:val="BAD4F51A"/>
    <w:lvl w:ilvl="0" w:tplc="8AE04F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FF01AA0"/>
    <w:multiLevelType w:val="hybridMultilevel"/>
    <w:tmpl w:val="57FE3562"/>
    <w:lvl w:ilvl="0" w:tplc="D8A27A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0151B4D"/>
    <w:multiLevelType w:val="hybridMultilevel"/>
    <w:tmpl w:val="0B8E83DC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0971E0E"/>
    <w:multiLevelType w:val="hybridMultilevel"/>
    <w:tmpl w:val="9EB64EB2"/>
    <w:lvl w:ilvl="0" w:tplc="4EAC71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0A06C25"/>
    <w:multiLevelType w:val="hybridMultilevel"/>
    <w:tmpl w:val="3D3A4DF6"/>
    <w:lvl w:ilvl="0" w:tplc="40090013">
      <w:start w:val="1"/>
      <w:numFmt w:val="upperRoman"/>
      <w:lvlText w:val="%1."/>
      <w:lvlJc w:val="right"/>
      <w:pPr>
        <w:ind w:left="840" w:hanging="360"/>
      </w:p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0A11CEB"/>
    <w:multiLevelType w:val="hybridMultilevel"/>
    <w:tmpl w:val="D124CB0C"/>
    <w:lvl w:ilvl="0" w:tplc="A672E1E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12C755F"/>
    <w:multiLevelType w:val="hybridMultilevel"/>
    <w:tmpl w:val="1466CA56"/>
    <w:lvl w:ilvl="0" w:tplc="CC0EC3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47878E3"/>
    <w:multiLevelType w:val="hybridMultilevel"/>
    <w:tmpl w:val="01CE7296"/>
    <w:lvl w:ilvl="0" w:tplc="70C6CEC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702307"/>
    <w:multiLevelType w:val="hybridMultilevel"/>
    <w:tmpl w:val="CE869406"/>
    <w:lvl w:ilvl="0" w:tplc="3CBA381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B54C00"/>
    <w:multiLevelType w:val="hybridMultilevel"/>
    <w:tmpl w:val="2FA894AE"/>
    <w:lvl w:ilvl="0" w:tplc="3C2CE9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94E4F4F"/>
    <w:multiLevelType w:val="hybridMultilevel"/>
    <w:tmpl w:val="E7986CA0"/>
    <w:lvl w:ilvl="0" w:tplc="A244AE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F72047"/>
    <w:multiLevelType w:val="hybridMultilevel"/>
    <w:tmpl w:val="65F60022"/>
    <w:lvl w:ilvl="0" w:tplc="9AD68C68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5F185396"/>
    <w:multiLevelType w:val="hybridMultilevel"/>
    <w:tmpl w:val="EAD48172"/>
    <w:lvl w:ilvl="0" w:tplc="A0F2FFCC">
      <w:start w:val="1"/>
      <w:numFmt w:val="lowerLetter"/>
      <w:lvlText w:val="(%1)"/>
      <w:lvlJc w:val="left"/>
      <w:pPr>
        <w:ind w:left="1211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64194E30"/>
    <w:multiLevelType w:val="hybridMultilevel"/>
    <w:tmpl w:val="65F60022"/>
    <w:lvl w:ilvl="0" w:tplc="9AD68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5C35B9"/>
    <w:multiLevelType w:val="hybridMultilevel"/>
    <w:tmpl w:val="F15E3042"/>
    <w:lvl w:ilvl="0" w:tplc="E6B06B5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9AD68C68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C973A1C"/>
    <w:multiLevelType w:val="hybridMultilevel"/>
    <w:tmpl w:val="1D5EF006"/>
    <w:lvl w:ilvl="0" w:tplc="6900B0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3D6293C"/>
    <w:multiLevelType w:val="hybridMultilevel"/>
    <w:tmpl w:val="F63635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FF4BBB"/>
    <w:multiLevelType w:val="hybridMultilevel"/>
    <w:tmpl w:val="5EC41BD4"/>
    <w:lvl w:ilvl="0" w:tplc="ECCA9A1E">
      <w:start w:val="1"/>
      <w:numFmt w:val="decimal"/>
      <w:lvlText w:val="%1.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CED7453"/>
    <w:multiLevelType w:val="hybridMultilevel"/>
    <w:tmpl w:val="3DE00692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9"/>
  </w:num>
  <w:num w:numId="6">
    <w:abstractNumId w:val="12"/>
  </w:num>
  <w:num w:numId="7">
    <w:abstractNumId w:val="7"/>
  </w:num>
  <w:num w:numId="8">
    <w:abstractNumId w:val="16"/>
  </w:num>
  <w:num w:numId="9">
    <w:abstractNumId w:val="36"/>
  </w:num>
  <w:num w:numId="10">
    <w:abstractNumId w:val="28"/>
  </w:num>
  <w:num w:numId="11">
    <w:abstractNumId w:val="8"/>
  </w:num>
  <w:num w:numId="12">
    <w:abstractNumId w:val="35"/>
  </w:num>
  <w:num w:numId="13">
    <w:abstractNumId w:val="21"/>
  </w:num>
  <w:num w:numId="14">
    <w:abstractNumId w:val="5"/>
  </w:num>
  <w:num w:numId="15">
    <w:abstractNumId w:val="13"/>
  </w:num>
  <w:num w:numId="16">
    <w:abstractNumId w:val="29"/>
  </w:num>
  <w:num w:numId="17">
    <w:abstractNumId w:val="15"/>
  </w:num>
  <w:num w:numId="18">
    <w:abstractNumId w:val="23"/>
  </w:num>
  <w:num w:numId="19">
    <w:abstractNumId w:val="32"/>
  </w:num>
  <w:num w:numId="20">
    <w:abstractNumId w:val="6"/>
  </w:num>
  <w:num w:numId="21">
    <w:abstractNumId w:val="34"/>
  </w:num>
  <w:num w:numId="22">
    <w:abstractNumId w:val="14"/>
  </w:num>
  <w:num w:numId="23">
    <w:abstractNumId w:val="30"/>
  </w:num>
  <w:num w:numId="24">
    <w:abstractNumId w:val="25"/>
  </w:num>
  <w:num w:numId="25">
    <w:abstractNumId w:val="20"/>
  </w:num>
  <w:num w:numId="26">
    <w:abstractNumId w:val="17"/>
  </w:num>
  <w:num w:numId="27">
    <w:abstractNumId w:val="38"/>
  </w:num>
  <w:num w:numId="28">
    <w:abstractNumId w:val="24"/>
  </w:num>
  <w:num w:numId="29">
    <w:abstractNumId w:val="22"/>
  </w:num>
  <w:num w:numId="30">
    <w:abstractNumId w:val="26"/>
  </w:num>
  <w:num w:numId="31">
    <w:abstractNumId w:val="37"/>
  </w:num>
  <w:num w:numId="32">
    <w:abstractNumId w:val="27"/>
  </w:num>
  <w:num w:numId="33">
    <w:abstractNumId w:val="9"/>
  </w:num>
  <w:num w:numId="34">
    <w:abstractNumId w:val="18"/>
  </w:num>
  <w:num w:numId="35">
    <w:abstractNumId w:val="11"/>
  </w:num>
  <w:num w:numId="36">
    <w:abstractNumId w:val="10"/>
  </w:num>
  <w:num w:numId="37">
    <w:abstractNumId w:val="31"/>
  </w:num>
  <w:num w:numId="38">
    <w:abstractNumId w:val="4"/>
  </w:num>
  <w:num w:numId="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59A"/>
    <w:rsid w:val="0000214F"/>
    <w:rsid w:val="000353D9"/>
    <w:rsid w:val="00050F18"/>
    <w:rsid w:val="0005290B"/>
    <w:rsid w:val="00055219"/>
    <w:rsid w:val="00066627"/>
    <w:rsid w:val="00072442"/>
    <w:rsid w:val="000806D9"/>
    <w:rsid w:val="00084E67"/>
    <w:rsid w:val="000963D8"/>
    <w:rsid w:val="000F1A34"/>
    <w:rsid w:val="00101FFA"/>
    <w:rsid w:val="00140391"/>
    <w:rsid w:val="00140429"/>
    <w:rsid w:val="00142003"/>
    <w:rsid w:val="00153CC4"/>
    <w:rsid w:val="00167881"/>
    <w:rsid w:val="001D770C"/>
    <w:rsid w:val="001E51FC"/>
    <w:rsid w:val="00224636"/>
    <w:rsid w:val="00230F4F"/>
    <w:rsid w:val="00240005"/>
    <w:rsid w:val="00241971"/>
    <w:rsid w:val="00252E67"/>
    <w:rsid w:val="00292625"/>
    <w:rsid w:val="002A071F"/>
    <w:rsid w:val="002A1EA4"/>
    <w:rsid w:val="002B5E83"/>
    <w:rsid w:val="002D3966"/>
    <w:rsid w:val="002D5FE9"/>
    <w:rsid w:val="002E2D6A"/>
    <w:rsid w:val="00303B38"/>
    <w:rsid w:val="00306D3D"/>
    <w:rsid w:val="00336A10"/>
    <w:rsid w:val="003B4AC3"/>
    <w:rsid w:val="003B7368"/>
    <w:rsid w:val="003D3DB6"/>
    <w:rsid w:val="003E6FC8"/>
    <w:rsid w:val="00424064"/>
    <w:rsid w:val="00440BA1"/>
    <w:rsid w:val="004570E7"/>
    <w:rsid w:val="00474017"/>
    <w:rsid w:val="00493F9B"/>
    <w:rsid w:val="004B01C3"/>
    <w:rsid w:val="004B780E"/>
    <w:rsid w:val="004C2960"/>
    <w:rsid w:val="00504B9C"/>
    <w:rsid w:val="00543E25"/>
    <w:rsid w:val="00576497"/>
    <w:rsid w:val="005B22D0"/>
    <w:rsid w:val="006458E5"/>
    <w:rsid w:val="00684646"/>
    <w:rsid w:val="006937DC"/>
    <w:rsid w:val="00696B13"/>
    <w:rsid w:val="006A683D"/>
    <w:rsid w:val="006D4D67"/>
    <w:rsid w:val="006F6F6D"/>
    <w:rsid w:val="00723F6D"/>
    <w:rsid w:val="00757015"/>
    <w:rsid w:val="00765334"/>
    <w:rsid w:val="007B4527"/>
    <w:rsid w:val="007B5B8A"/>
    <w:rsid w:val="007B7A6C"/>
    <w:rsid w:val="007C589A"/>
    <w:rsid w:val="007E5C5A"/>
    <w:rsid w:val="007E624D"/>
    <w:rsid w:val="0081051B"/>
    <w:rsid w:val="008457C3"/>
    <w:rsid w:val="00855B59"/>
    <w:rsid w:val="00856BF4"/>
    <w:rsid w:val="0085757F"/>
    <w:rsid w:val="0087430E"/>
    <w:rsid w:val="00885754"/>
    <w:rsid w:val="008A6A7D"/>
    <w:rsid w:val="008B3703"/>
    <w:rsid w:val="009230E4"/>
    <w:rsid w:val="00931590"/>
    <w:rsid w:val="00935880"/>
    <w:rsid w:val="009371DA"/>
    <w:rsid w:val="00975D5D"/>
    <w:rsid w:val="009871A5"/>
    <w:rsid w:val="009C0344"/>
    <w:rsid w:val="009C23EB"/>
    <w:rsid w:val="009E1968"/>
    <w:rsid w:val="009E63F4"/>
    <w:rsid w:val="00A11A64"/>
    <w:rsid w:val="00A1668F"/>
    <w:rsid w:val="00A31544"/>
    <w:rsid w:val="00A42588"/>
    <w:rsid w:val="00A46877"/>
    <w:rsid w:val="00A46B90"/>
    <w:rsid w:val="00A663E2"/>
    <w:rsid w:val="00AC36FC"/>
    <w:rsid w:val="00B26CF4"/>
    <w:rsid w:val="00B720C9"/>
    <w:rsid w:val="00BA54D9"/>
    <w:rsid w:val="00BC0C1A"/>
    <w:rsid w:val="00BD759A"/>
    <w:rsid w:val="00C11886"/>
    <w:rsid w:val="00C212CC"/>
    <w:rsid w:val="00C25A4B"/>
    <w:rsid w:val="00C31B7D"/>
    <w:rsid w:val="00C37FCC"/>
    <w:rsid w:val="00CA1F99"/>
    <w:rsid w:val="00D15633"/>
    <w:rsid w:val="00D20815"/>
    <w:rsid w:val="00D26768"/>
    <w:rsid w:val="00D42AF4"/>
    <w:rsid w:val="00D70D5C"/>
    <w:rsid w:val="00D87313"/>
    <w:rsid w:val="00DA5466"/>
    <w:rsid w:val="00DE6A61"/>
    <w:rsid w:val="00DE6C86"/>
    <w:rsid w:val="00E02C99"/>
    <w:rsid w:val="00E14D26"/>
    <w:rsid w:val="00E17416"/>
    <w:rsid w:val="00E279D6"/>
    <w:rsid w:val="00E41B62"/>
    <w:rsid w:val="00E519AF"/>
    <w:rsid w:val="00E551AB"/>
    <w:rsid w:val="00E753FF"/>
    <w:rsid w:val="00E83A08"/>
    <w:rsid w:val="00E8433D"/>
    <w:rsid w:val="00EB5843"/>
    <w:rsid w:val="00ED5FD4"/>
    <w:rsid w:val="00EF7F99"/>
    <w:rsid w:val="00F050BF"/>
    <w:rsid w:val="00F330D1"/>
    <w:rsid w:val="00F60FB4"/>
    <w:rsid w:val="00FB57A6"/>
    <w:rsid w:val="00FE3F66"/>
    <w:rsid w:val="00FE55EE"/>
    <w:rsid w:val="00FF3646"/>
    <w:rsid w:val="00FF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696719"/>
  <w15:chartTrackingRefBased/>
  <w15:docId w15:val="{4FB1A362-3FAF-47DD-99F6-F354236B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759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ing3">
    <w:name w:val="heading 3"/>
    <w:basedOn w:val="Normal"/>
    <w:next w:val="Normal"/>
    <w:link w:val="Heading3Char"/>
    <w:qFormat/>
    <w:rsid w:val="00BD759A"/>
    <w:pPr>
      <w:keepNext/>
      <w:outlineLvl w:val="2"/>
    </w:pPr>
    <w:rPr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BodyText"/>
    <w:semiHidden/>
    <w:rsid w:val="00BD759A"/>
    <w:pPr>
      <w:spacing w:after="0"/>
    </w:pPr>
    <w:rPr>
      <w:rFonts w:cs="Tahoma"/>
      <w:sz w:val="20"/>
    </w:rPr>
  </w:style>
  <w:style w:type="paragraph" w:customStyle="1" w:styleId="Index">
    <w:name w:val="Index"/>
    <w:basedOn w:val="Normal"/>
    <w:rsid w:val="00BD759A"/>
    <w:pPr>
      <w:suppressLineNumbers/>
    </w:pPr>
    <w:rPr>
      <w:rFonts w:cs="Tahoma"/>
    </w:rPr>
  </w:style>
  <w:style w:type="paragraph" w:styleId="BodyText">
    <w:name w:val="Body Text"/>
    <w:basedOn w:val="Normal"/>
    <w:link w:val="BodyTextChar"/>
    <w:uiPriority w:val="99"/>
    <w:semiHidden/>
    <w:unhideWhenUsed/>
    <w:rsid w:val="00BD759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D759A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Subtitle">
    <w:name w:val="Subtitle"/>
    <w:basedOn w:val="Normal"/>
    <w:next w:val="BodyText"/>
    <w:link w:val="SubtitleChar"/>
    <w:qFormat/>
    <w:rsid w:val="00BD759A"/>
    <w:rPr>
      <w:sz w:val="20"/>
      <w:u w:val="single"/>
    </w:rPr>
  </w:style>
  <w:style w:type="character" w:customStyle="1" w:styleId="SubtitleChar">
    <w:name w:val="Subtitle Char"/>
    <w:basedOn w:val="DefaultParagraphFont"/>
    <w:link w:val="Subtitle"/>
    <w:rsid w:val="00BD759A"/>
    <w:rPr>
      <w:rFonts w:ascii="Times New Roman" w:eastAsia="Times New Roman" w:hAnsi="Times New Roman" w:cs="Times New Roman"/>
      <w:sz w:val="20"/>
      <w:szCs w:val="24"/>
      <w:u w:val="single"/>
      <w:lang w:val="en-US" w:eastAsia="ar-SA"/>
    </w:rPr>
  </w:style>
  <w:style w:type="character" w:customStyle="1" w:styleId="Heading3Char">
    <w:name w:val="Heading 3 Char"/>
    <w:basedOn w:val="DefaultParagraphFont"/>
    <w:link w:val="Heading3"/>
    <w:rsid w:val="00BD759A"/>
    <w:rPr>
      <w:rFonts w:ascii="Times New Roman" w:eastAsia="Times New Roman" w:hAnsi="Times New Roman" w:cs="Times New Roman"/>
      <w:sz w:val="20"/>
      <w:szCs w:val="24"/>
      <w:u w:val="single"/>
      <w:lang w:val="en-US" w:eastAsia="ar-SA"/>
    </w:rPr>
  </w:style>
  <w:style w:type="paragraph" w:styleId="Header">
    <w:name w:val="header"/>
    <w:basedOn w:val="Normal"/>
    <w:link w:val="HeaderChar"/>
    <w:uiPriority w:val="99"/>
    <w:unhideWhenUsed/>
    <w:rsid w:val="002A07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71F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2A07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71F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ListParagraph">
    <w:name w:val="List Paragraph"/>
    <w:aliases w:val="List Paragraph ch3"/>
    <w:basedOn w:val="Normal"/>
    <w:uiPriority w:val="34"/>
    <w:qFormat/>
    <w:rsid w:val="002A07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6FC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FC8"/>
    <w:rPr>
      <w:rFonts w:ascii="Segoe UI" w:eastAsia="Times New Roman" w:hAnsi="Segoe UI" w:cs="Segoe UI"/>
      <w:sz w:val="18"/>
      <w:szCs w:val="18"/>
      <w:lang w:val="en-US" w:eastAsia="ar-SA"/>
    </w:rPr>
  </w:style>
  <w:style w:type="table" w:styleId="TableGrid">
    <w:name w:val="Table Grid"/>
    <w:basedOn w:val="TableNormal"/>
    <w:uiPriority w:val="39"/>
    <w:rsid w:val="00084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B2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en-US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22D0"/>
    <w:rPr>
      <w:rFonts w:ascii="Courier New" w:eastAsia="Times New Roman" w:hAnsi="Courier New" w:cs="Courier New"/>
      <w:sz w:val="20"/>
      <w:szCs w:val="20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Pooja Malik</cp:lastModifiedBy>
  <cp:revision>27</cp:revision>
  <cp:lastPrinted>2018-09-20T06:12:00Z</cp:lastPrinted>
  <dcterms:created xsi:type="dcterms:W3CDTF">2018-09-19T09:05:00Z</dcterms:created>
  <dcterms:modified xsi:type="dcterms:W3CDTF">2018-09-24T09:47:00Z</dcterms:modified>
</cp:coreProperties>
</file>